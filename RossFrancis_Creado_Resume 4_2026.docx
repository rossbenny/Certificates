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D310" w14:textId="77777777" w:rsidR="005E400C" w:rsidRDefault="005E400C">
      <w:pPr>
        <w:pStyle w:val="divname"/>
        <w:rPr>
          <w:rStyle w:val="span"/>
          <w:rFonts w:ascii="Century Gothic" w:eastAsia="Century Gothic" w:hAnsi="Century Gothic" w:cs="Century Gothic"/>
          <w:sz w:val="62"/>
          <w:szCs w:val="62"/>
        </w:rPr>
      </w:pPr>
    </w:p>
    <w:p w14:paraId="621DA712" w14:textId="73E6FE89" w:rsidR="004F26A7" w:rsidRDefault="00000000">
      <w:pPr>
        <w:pStyle w:val="div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62"/>
          <w:szCs w:val="62"/>
        </w:rPr>
        <w:t>Ross Francis Creado</w:t>
      </w:r>
    </w:p>
    <w:p w14:paraId="269F41CC" w14:textId="77777777" w:rsidR="004F26A7" w:rsidRDefault="00000000">
      <w:pPr>
        <w:pStyle w:val="div"/>
        <w:spacing w:line="300" w:lineRule="atLeast"/>
        <w:jc w:val="center"/>
        <w:rPr>
          <w:rFonts w:ascii="Century Gothic" w:eastAsia="Century Gothic" w:hAnsi="Century Gothic" w:cs="Century Gothic"/>
          <w:color w:val="787878"/>
          <w:sz w:val="20"/>
          <w:szCs w:val="20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>rossbenny@gmail.com | +919920169126</w:t>
      </w:r>
      <w:r>
        <w:rPr>
          <w:rFonts w:ascii="Century Gothic" w:eastAsia="Century Gothic" w:hAnsi="Century Gothic" w:cs="Century Gothic"/>
          <w:color w:val="787878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787878"/>
          <w:sz w:val="20"/>
          <w:szCs w:val="20"/>
        </w:rPr>
        <w:br/>
      </w:r>
      <w:r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>Mumbai, India 401106</w:t>
      </w:r>
      <w:r>
        <w:rPr>
          <w:rFonts w:ascii="Century Gothic" w:eastAsia="Century Gothic" w:hAnsi="Century Gothic" w:cs="Century Gothic"/>
          <w:color w:val="787878"/>
          <w:sz w:val="20"/>
          <w:szCs w:val="20"/>
        </w:rPr>
        <w:t xml:space="preserve"> </w:t>
      </w:r>
    </w:p>
    <w:p w14:paraId="46ABE3EF" w14:textId="77777777" w:rsidR="004F26A7" w:rsidRDefault="004F26A7">
      <w:pPr>
        <w:pStyle w:val="div"/>
        <w:spacing w:line="140" w:lineRule="exact"/>
        <w:rPr>
          <w:rFonts w:ascii="Century Gothic" w:eastAsia="Century Gothic" w:hAnsi="Century Gothic" w:cs="Century Gothic"/>
          <w:color w:val="787878"/>
          <w:sz w:val="22"/>
          <w:szCs w:val="22"/>
        </w:rPr>
      </w:pPr>
    </w:p>
    <w:p w14:paraId="4B5423D6" w14:textId="77777777" w:rsidR="004F26A7" w:rsidRDefault="00000000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Summary</w:t>
      </w:r>
    </w:p>
    <w:p w14:paraId="75EFA4AD" w14:textId="77777777" w:rsidR="004F26A7" w:rsidRDefault="00000000">
      <w:pPr>
        <w:pStyle w:val="p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Results-oriented professional with a solid background in technical support and continuous improvement. Known for strong analytical and problem-solving skills, contributing to enhanced operational efficiency and elevated customer service standards.</w:t>
      </w:r>
    </w:p>
    <w:p w14:paraId="058D7C2F" w14:textId="77777777" w:rsidR="004F26A7" w:rsidRDefault="00000000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80"/>
        <w:gridCol w:w="5380"/>
      </w:tblGrid>
      <w:tr w:rsidR="004F26A7" w14:paraId="12BF17BC" w14:textId="77777777"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E1C9F4" w14:textId="415143C4" w:rsidR="004F26A7" w:rsidRDefault="00754B38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Business Analysis</w:t>
            </w:r>
          </w:p>
          <w:p w14:paraId="340D55EE" w14:textId="77777777" w:rsidR="004F26A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Technical support</w:t>
            </w:r>
          </w:p>
          <w:p w14:paraId="7EA65F74" w14:textId="3612453F" w:rsidR="004F26A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ITIL</w:t>
            </w:r>
            <w:r w:rsidR="00000790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 V5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 </w:t>
            </w:r>
            <w:r w:rsidR="00000790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Product and Service Management</w:t>
            </w:r>
          </w:p>
          <w:p w14:paraId="4FA8D6BB" w14:textId="2624E4CD" w:rsidR="004F26A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Incident </w:t>
            </w:r>
            <w:r w:rsidR="005E400C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/ Problem M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anagement</w:t>
            </w:r>
          </w:p>
          <w:p w14:paraId="1B42ABDD" w14:textId="73DC2D84" w:rsidR="004F26A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Analytical and </w:t>
            </w:r>
            <w:r w:rsidR="000607A2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C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ritical </w:t>
            </w:r>
            <w:r w:rsidR="000607A2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T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hinking</w:t>
            </w:r>
          </w:p>
          <w:p w14:paraId="67C7EE49" w14:textId="77777777" w:rsidR="004F26A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Customer service</w:t>
            </w:r>
          </w:p>
          <w:p w14:paraId="7C0D5EC7" w14:textId="77777777" w:rsidR="004F26A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Continuous improvement</w:t>
            </w:r>
          </w:p>
        </w:tc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F9E697" w14:textId="77777777" w:rsidR="004F26A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Project management</w:t>
            </w:r>
          </w:p>
          <w:p w14:paraId="390FF0B8" w14:textId="6644A570" w:rsidR="004F26A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Service </w:t>
            </w:r>
            <w:r w:rsidR="005E400C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L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evel management</w:t>
            </w:r>
          </w:p>
          <w:p w14:paraId="33928FB9" w14:textId="6A3EA617" w:rsidR="004F26A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Oil and </w:t>
            </w:r>
            <w:r w:rsidR="005E400C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G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as operations</w:t>
            </w:r>
          </w:p>
          <w:p w14:paraId="18A06D9F" w14:textId="4C231606" w:rsidR="004F26A7" w:rsidRDefault="0000079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IIBA CBAP Trained</w:t>
            </w:r>
          </w:p>
          <w:p w14:paraId="5D9A3631" w14:textId="3348573A" w:rsidR="004F26A7" w:rsidRDefault="001D02AA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Cloud Computing - </w:t>
            </w:r>
            <w:proofErr w:type="gramStart"/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Azure  AWS</w:t>
            </w:r>
            <w:proofErr w:type="gramEnd"/>
          </w:p>
          <w:p w14:paraId="12FC1AE4" w14:textId="77777777" w:rsidR="004F26A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DevOps</w:t>
            </w:r>
          </w:p>
          <w:p w14:paraId="001DCFF2" w14:textId="0CF79789" w:rsidR="005E400C" w:rsidRDefault="005E400C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Scaled Agile Practitioner</w:t>
            </w:r>
          </w:p>
        </w:tc>
      </w:tr>
    </w:tbl>
    <w:p w14:paraId="47FE5034" w14:textId="77777777" w:rsidR="004F26A7" w:rsidRDefault="00000000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Experience</w:t>
      </w:r>
    </w:p>
    <w:p w14:paraId="0257B8FC" w14:textId="77777777" w:rsidR="004F26A7" w:rsidRDefault="00000000">
      <w:pPr>
        <w:pStyle w:val="divdocumentsinglecolumn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Senior Consultant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14:paraId="7A605C48" w14:textId="6A98DABA" w:rsidR="004F26A7" w:rsidRDefault="00000000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Capgemini Consulting India Pvt </w:t>
      </w:r>
      <w:r w:rsidR="000607A2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Ltd: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Client - Baker Hughes &amp; GE | Mumbai</w:t>
      </w:r>
      <w:r>
        <w:rPr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| Mar 2016-Current</w:t>
      </w:r>
    </w:p>
    <w:p w14:paraId="5DC133F6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Maintained positive working relationship with fellow staff and management.</w:t>
      </w:r>
    </w:p>
    <w:p w14:paraId="57F3543C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Oversaw quality control to identify inconsistencies and malfunctions.</w:t>
      </w:r>
    </w:p>
    <w:p w14:paraId="2CF362E8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Identified areas for improvement, narrowing focus for decision-makers in making necessary changes.</w:t>
      </w:r>
    </w:p>
    <w:p w14:paraId="10262158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Implemented strategies to take advantage of new opportunities.</w:t>
      </w:r>
    </w:p>
    <w:p w14:paraId="21D9F640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Identified needs of customers promptly and efficiently.</w:t>
      </w:r>
    </w:p>
    <w:p w14:paraId="41C8C174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Assisted with continuous business improvement based on learnings from client implementation, previous experiences, and fresh ideas.</w:t>
      </w:r>
    </w:p>
    <w:p w14:paraId="4DB24E90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Directed and coordinated work completed by junior consultants and other consultants.</w:t>
      </w:r>
    </w:p>
    <w:p w14:paraId="4C7CD8D5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Monitored progress of ongoing projects to ensure objectives were met within specified time frames.</w:t>
      </w:r>
    </w:p>
    <w:p w14:paraId="6C973A25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Identified areas of improvement within existing processes and systems and recommended changes accordingly.</w:t>
      </w:r>
    </w:p>
    <w:p w14:paraId="009E8452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Assistance in rostering the team and fostering business continuity.</w:t>
      </w:r>
    </w:p>
    <w:p w14:paraId="5C470066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lastRenderedPageBreak/>
        <w:t>Managing the L1 Support team for the O&amp;G Production console (SCADA-based), monitoring production, and providing insights and recommendations.</w:t>
      </w:r>
    </w:p>
    <w:p w14:paraId="2AE73541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Real-time monitoring and troubleshooting of ESP, PCP, and RLS in artificial lift: To </w:t>
      </w:r>
      <w:proofErr w:type="gramStart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look into</w:t>
      </w:r>
      <w:proofErr w:type="gramEnd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the important real-time analogs from downhole gauges in an ESP and determine the problem for action to be taken before failure.</w:t>
      </w:r>
    </w:p>
    <w:p w14:paraId="0AD520A9" w14:textId="499ABEB6" w:rsidR="005E400C" w:rsidRDefault="005E400C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Support connectivity issues of </w:t>
      </w:r>
      <w:r w:rsidR="00754B38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real-time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data flow into WITSML servers,</w:t>
      </w:r>
      <w:r w:rsidR="00B20E48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MWD/LWD, troubleshooting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connection failures &amp;</w:t>
      </w:r>
      <w:r w:rsidR="00B20E48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network latency issues.</w:t>
      </w:r>
    </w:p>
    <w:p w14:paraId="3E73C225" w14:textId="62BB6028" w:rsidR="00B20E48" w:rsidRDefault="00B20E48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Handle Incidents such as Real - time logs not updating, monitor WITSML servers, messaging queue</w:t>
      </w:r>
      <w:r w:rsidR="00473FA2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(Rabbit MQ)</w:t>
      </w:r>
      <w:r w:rsidR="00473FA2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escalate cases to restart stuck services and manage data reloads.</w:t>
      </w:r>
    </w:p>
    <w:p w14:paraId="44C97460" w14:textId="0578EEC0" w:rsidR="00B20E48" w:rsidRDefault="00B20E48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Support PRODML data feeds from SCADA systems, flows meters and ensure correct ingestion of Well Status, Output </w:t>
      </w:r>
      <w:r w:rsidR="00A70F85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f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requency, </w:t>
      </w:r>
      <w:r w:rsidR="00473FA2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pressures,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 w:rsidR="00A70F85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t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emperature</w:t>
      </w:r>
      <w:r w:rsidR="00A70F85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etc.</w:t>
      </w:r>
    </w:p>
    <w:p w14:paraId="45AC4C7A" w14:textId="791BC64C" w:rsidR="005C57DA" w:rsidRDefault="005C57DA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Investigate mismatches between PRODML, Tag UID’s and resolving issues such as missing daily production reports, incorrect timestamps, and reprocessing of Historical Data and field performance dashboards.</w:t>
      </w:r>
    </w:p>
    <w:p w14:paraId="0DF8EE3F" w14:textId="079126CE" w:rsidR="00E00272" w:rsidRDefault="00E00272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Spot anomalies and flag sudden drop /spikes in volumes &amp; escalate cases Schema/XML errors, data corruption to L2/L3.</w:t>
      </w:r>
    </w:p>
    <w:p w14:paraId="02F2C8A6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Analyze well and field data to establish trends, recognize deviations, and identify data quality issues. Generate plots and reports to communicate field performance.</w:t>
      </w:r>
    </w:p>
    <w:p w14:paraId="3708271A" w14:textId="77777777" w:rsidR="004F26A7" w:rsidRDefault="00000000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Train new candidates and create knowledge learnings, building a strong matrix for L1.</w:t>
      </w:r>
    </w:p>
    <w:p w14:paraId="4ED0DD06" w14:textId="00364A19" w:rsidR="004F26A7" w:rsidRDefault="00754B38">
      <w:pPr>
        <w:pStyle w:val="divdocumentulli"/>
        <w:numPr>
          <w:ilvl w:val="0"/>
          <w:numId w:val="3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 w:rsidRPr="00754B38">
        <w:rPr>
          <w:rFonts w:ascii="Century Gothic" w:eastAsia="Century Gothic" w:hAnsi="Century Gothic" w:cs="Century Gothic"/>
          <w:color w:val="787878"/>
          <w:sz w:val="22"/>
          <w:szCs w:val="22"/>
        </w:rPr>
        <w:t>Led and participated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in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L1 </w:t>
      </w:r>
      <w:r w:rsidRPr="00754B38">
        <w:rPr>
          <w:rFonts w:ascii="Century Gothic" w:eastAsia="Century Gothic" w:hAnsi="Century Gothic" w:cs="Century Gothic"/>
          <w:color w:val="787878"/>
          <w:sz w:val="22"/>
          <w:szCs w:val="22"/>
        </w:rPr>
        <w:t>Support Engineer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interviews on </w:t>
      </w:r>
      <w:r w:rsidRPr="00754B38">
        <w:rPr>
          <w:rFonts w:ascii="Century Gothic" w:eastAsia="Century Gothic" w:hAnsi="Century Gothic" w:cs="Century Gothic"/>
          <w:color w:val="787878"/>
          <w:sz w:val="22"/>
          <w:szCs w:val="22"/>
        </w:rPr>
        <w:t>operational readiness, shift-based support, and Oil &amp; Gas data support fundamentals.</w:t>
      </w:r>
    </w:p>
    <w:p w14:paraId="3DBC1216" w14:textId="77777777" w:rsidR="004F26A7" w:rsidRDefault="00000000">
      <w:pPr>
        <w:pStyle w:val="divdocumentsinglecolumn"/>
        <w:spacing w:before="200"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ITO Technical Support Engineer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14:paraId="730EA6D6" w14:textId="3C394FF9" w:rsidR="004F26A7" w:rsidRDefault="00000000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Mphasis an HP </w:t>
      </w:r>
      <w:r w:rsidR="00836075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Company: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Client - Black &amp; Veatch | Mumbai</w:t>
      </w:r>
      <w:r>
        <w:rPr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| May 2011-Mar 2016</w:t>
      </w:r>
    </w:p>
    <w:p w14:paraId="14235F93" w14:textId="09E4241C" w:rsidR="004F26A7" w:rsidRDefault="004573D4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Analyzed system logs for potential problems or errors related to system performance or security threats.</w:t>
      </w:r>
    </w:p>
    <w:p w14:paraId="2C163962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Assisted customers with troubleshooting software and hardware issues.</w:t>
      </w:r>
    </w:p>
    <w:p w14:paraId="6BA43A2B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Performing a password reset for the user profile, i.e. Active Directory, Unix, and Oracle.</w:t>
      </w:r>
    </w:p>
    <w:p w14:paraId="16586E19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Created user accounts in Active Directory while maintaining proper security protocols.</w:t>
      </w:r>
    </w:p>
    <w:p w14:paraId="59846CE7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Provided remote assistance to end-users when needed. Using remote tools to gain access to a user's machine and install and troubleshoot software-related queries. (Outlook, PST scans, MS Office, wireless configuration, Cisco VPN Client, etc.)</w:t>
      </w:r>
    </w:p>
    <w:p w14:paraId="4852C01F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Troubleshoot email and messaging clients' related issues, such as Outlook 2010 and MS Lync 2010.</w:t>
      </w:r>
    </w:p>
    <w:p w14:paraId="29A135D0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Strong customer service skills; proven experience in technical support; experienced in Windows XP, 7, Vista, Windows configuration, installation, upgrading, Active Directory, Microsoft Office Suite 98, 2000, 2003, 2007, 2010, XP Pro, VPN, wireless clients – connectivity, RSA, network configuration, printer, Internet Explorer, remote desktop, SMS remote control.</w:t>
      </w:r>
    </w:p>
    <w:p w14:paraId="289A2A28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Deploying software packages from the COEL2 server to client machines and troubleshooting software/patch distribution issues</w:t>
      </w:r>
    </w:p>
    <w:p w14:paraId="3D4FFFD9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Engaging the network team and GNOC team to resolve network severity issues</w:t>
      </w:r>
    </w:p>
    <w:p w14:paraId="4116EDF7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Working with the strategic management team to identify and resolve high-severity issues.</w:t>
      </w:r>
    </w:p>
    <w:p w14:paraId="27B3F72C" w14:textId="77777777" w:rsidR="004F26A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Perform the escalation procedures for high-severity issues, as per the incident management process.</w:t>
      </w:r>
    </w:p>
    <w:p w14:paraId="65FF6A56" w14:textId="77777777" w:rsidR="00E00272" w:rsidRDefault="00E00272" w:rsidP="00E00272">
      <w:pPr>
        <w:pStyle w:val="divdocumentulli"/>
        <w:spacing w:line="320" w:lineRule="atLeast"/>
        <w:ind w:left="460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</w:p>
    <w:p w14:paraId="3E1E0FAD" w14:textId="77777777" w:rsidR="004F26A7" w:rsidRDefault="00000000">
      <w:pPr>
        <w:pStyle w:val="divdocumentsinglecolumn"/>
        <w:spacing w:before="200"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lastRenderedPageBreak/>
        <w:t>Administrative Office Clerk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14:paraId="224C3EA2" w14:textId="77777777" w:rsidR="004F26A7" w:rsidRDefault="00000000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Al Rashid Indian School - Kuwait | </w:t>
      </w:r>
      <w:proofErr w:type="spellStart"/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Farwaniya</w:t>
      </w:r>
      <w:proofErr w:type="spellEnd"/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, Kuwait | Apr 2006-Jun 2010</w:t>
      </w:r>
    </w:p>
    <w:p w14:paraId="620B9E12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Organized and maintained filing systems both electronically and manually.</w:t>
      </w:r>
    </w:p>
    <w:p w14:paraId="72BC14D8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Ensured compliance with applicable laws, regulations and policies of the organization.</w:t>
      </w:r>
    </w:p>
    <w:p w14:paraId="3478896C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Provided administrative support to the executive team.</w:t>
      </w:r>
    </w:p>
    <w:p w14:paraId="0F3CBDE4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Organized and maintained filing systems, ensuring accuracy and confidentiality.</w:t>
      </w:r>
    </w:p>
    <w:p w14:paraId="284D9C83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Operated office equipment such as photocopiers, scanners, and fax machines.</w:t>
      </w:r>
    </w:p>
    <w:p w14:paraId="447A0869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Coordinated the maintenance of office equipment and facilities.</w:t>
      </w:r>
    </w:p>
    <w:p w14:paraId="18A16E2D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Managed daily office operations and administrative support tasks efficiently.</w:t>
      </w:r>
    </w:p>
    <w:p w14:paraId="040C7983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Maintained office supplies inventory by checking stock and ordering new supplies as needed.</w:t>
      </w:r>
    </w:p>
    <w:p w14:paraId="6D9E3CCD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Provided training and orientation for new staff on office procedures and policies.</w:t>
      </w:r>
    </w:p>
    <w:p w14:paraId="6A8F76BC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Reviewed files, records and other documents to obtain information or respond to requests.</w:t>
      </w:r>
    </w:p>
    <w:p w14:paraId="1CCB0AA7" w14:textId="77777777" w:rsidR="004F26A7" w:rsidRDefault="00000000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Troubleshot office equipment, computer hardware and software issues.</w:t>
      </w:r>
    </w:p>
    <w:p w14:paraId="346461EA" w14:textId="77777777" w:rsidR="004F26A7" w:rsidRDefault="00000000">
      <w:pPr>
        <w:pStyle w:val="divdocumentsinglecolumn"/>
        <w:spacing w:before="200"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Processing </w:t>
      </w:r>
      <w:proofErr w:type="gramStart"/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Associate in Financial Information</w:t>
      </w:r>
      <w:proofErr w:type="gramEnd"/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14:paraId="0A0D1F29" w14:textId="77777777" w:rsidR="004F26A7" w:rsidRDefault="00000000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Tata Consultancy Services / e-</w:t>
      </w:r>
      <w:proofErr w:type="gramStart"/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Serve :</w:t>
      </w:r>
      <w:proofErr w:type="gramEnd"/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Client - Citi Mortgage | Mumbai</w:t>
      </w:r>
      <w:r>
        <w:rPr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| Apr 2002-Apr 2003</w:t>
      </w:r>
    </w:p>
    <w:p w14:paraId="34711082" w14:textId="77777777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Reviewed and processed incoming orders from customers, ensuring accuracy of information.</w:t>
      </w:r>
    </w:p>
    <w:p w14:paraId="70930FEF" w14:textId="77777777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Developed processes for training new Processing Associates on order fulfilment tasks.</w:t>
      </w:r>
    </w:p>
    <w:p w14:paraId="54D73351" w14:textId="77777777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Advised and assisted specific staff members to support understanding of changes and implementation of streamlined processes.</w:t>
      </w:r>
    </w:p>
    <w:p w14:paraId="5ED88F0E" w14:textId="77777777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Maintained accurate records of process parameters and production volumes.</w:t>
      </w:r>
    </w:p>
    <w:p w14:paraId="34F4E3C1" w14:textId="77777777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Processing of CitiFinancial application for loans with property as mortgage.</w:t>
      </w:r>
    </w:p>
    <w:p w14:paraId="31D22A85" w14:textId="77777777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Scrutiny </w:t>
      </w:r>
      <w:proofErr w:type="gramStart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check</w:t>
      </w:r>
      <w:proofErr w:type="gramEnd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on home property for mortgage (location, area, owner information, etc.).</w:t>
      </w:r>
    </w:p>
    <w:p w14:paraId="66B60E20" w14:textId="4E26C1E3" w:rsidR="004F26A7" w:rsidRDefault="00000000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Credit Bureau Pull – retrieving the credit history of the applicant before approval.</w:t>
      </w:r>
    </w:p>
    <w:p w14:paraId="7148CB59" w14:textId="77777777" w:rsidR="004F26A7" w:rsidRDefault="00000000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Education and Training</w:t>
      </w:r>
    </w:p>
    <w:p w14:paraId="10ADFA7D" w14:textId="77777777" w:rsidR="004F26A7" w:rsidRDefault="00000000">
      <w:pPr>
        <w:pStyle w:val="divdocumentsinglecolumn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txtBold"/>
          <w:rFonts w:ascii="Century Gothic" w:eastAsia="Century Gothic" w:hAnsi="Century Gothic" w:cs="Century Gothic"/>
          <w:sz w:val="22"/>
          <w:szCs w:val="22"/>
        </w:rPr>
        <w:t>MBA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: Oil And Gas</w:t>
      </w:r>
      <w:r>
        <w:rPr>
          <w:rStyle w:val="singlecolumnspanpaddedlinenth-child1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</w:p>
    <w:p w14:paraId="7D6F4946" w14:textId="04324410" w:rsidR="004F26A7" w:rsidRDefault="00000000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University of Petroleum </w:t>
      </w:r>
      <w:r w:rsidR="00E00272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a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nd Energy Studies | </w:t>
      </w:r>
      <w:r>
        <w:rPr>
          <w:rStyle w:val="educsprtreducsprtr"/>
          <w:rFonts w:ascii="Century Gothic" w:eastAsia="Century Gothic" w:hAnsi="Century Gothic" w:cs="Century Gothic"/>
          <w:color w:val="58585A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Dehradun, Uttarakhand</w:t>
      </w:r>
      <w:r>
        <w:rPr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| November 2024</w:t>
      </w:r>
    </w:p>
    <w:p w14:paraId="315B07A7" w14:textId="77777777" w:rsidR="004F26A7" w:rsidRDefault="00000000">
      <w:pPr>
        <w:pStyle w:val="divdocumentsinglecolumn"/>
        <w:spacing w:before="200"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proofErr w:type="gramStart"/>
      <w:r>
        <w:rPr>
          <w:rStyle w:val="txtBold"/>
          <w:rFonts w:ascii="Century Gothic" w:eastAsia="Century Gothic" w:hAnsi="Century Gothic" w:cs="Century Gothic"/>
          <w:sz w:val="22"/>
          <w:szCs w:val="22"/>
        </w:rPr>
        <w:t>Bachelor in Commerce</w:t>
      </w:r>
      <w:proofErr w:type="gramEnd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: Accounting </w:t>
      </w:r>
      <w:proofErr w:type="gramStart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And</w:t>
      </w:r>
      <w:proofErr w:type="gramEnd"/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Finance</w:t>
      </w:r>
      <w:r>
        <w:rPr>
          <w:rStyle w:val="singlecolumnspanpaddedlinenth-child1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</w:p>
    <w:p w14:paraId="0C416A03" w14:textId="77777777" w:rsidR="004F26A7" w:rsidRDefault="00000000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Rizvi College - University of Mumbai | </w:t>
      </w:r>
      <w:r>
        <w:rPr>
          <w:rStyle w:val="educsprtreducsprtr"/>
          <w:rFonts w:ascii="Century Gothic" w:eastAsia="Century Gothic" w:hAnsi="Century Gothic" w:cs="Century Gothic"/>
          <w:color w:val="58585A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Mumbai</w:t>
      </w:r>
      <w:r>
        <w:rPr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| November 2009</w:t>
      </w:r>
    </w:p>
    <w:p w14:paraId="448CAE7C" w14:textId="3FE8F54F" w:rsidR="004F26A7" w:rsidRDefault="00000000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 xml:space="preserve">Activities </w:t>
      </w:r>
    </w:p>
    <w:p w14:paraId="640EAA21" w14:textId="5869A480" w:rsidR="004F26A7" w:rsidRDefault="00000000">
      <w:pPr>
        <w:pStyle w:val="divdocumentulli"/>
        <w:numPr>
          <w:ilvl w:val="0"/>
          <w:numId w:val="7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Musician performing at times in </w:t>
      </w:r>
      <w:r w:rsidR="0081096B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East Indian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folk Music.</w:t>
      </w:r>
    </w:p>
    <w:p w14:paraId="21A1A116" w14:textId="77777777" w:rsidR="004F26A7" w:rsidRDefault="00000000">
      <w:pPr>
        <w:pStyle w:val="divdocumentulli"/>
        <w:numPr>
          <w:ilvl w:val="0"/>
          <w:numId w:val="7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Content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Creator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Video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Editor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Do-it-yourself enthusiast - DIYer</w:t>
      </w:r>
    </w:p>
    <w:p w14:paraId="50AD8E73" w14:textId="77777777" w:rsidR="004F26A7" w:rsidRDefault="00000000">
      <w:pPr>
        <w:pStyle w:val="divdocumentulli"/>
        <w:numPr>
          <w:ilvl w:val="0"/>
          <w:numId w:val="7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Love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cooking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Learning New Technologies</w:t>
      </w:r>
    </w:p>
    <w:p w14:paraId="1DA5E2E7" w14:textId="77777777" w:rsidR="000607A2" w:rsidRDefault="000607A2" w:rsidP="000607A2">
      <w:pPr>
        <w:pStyle w:val="divdocumentulli"/>
        <w:spacing w:line="320" w:lineRule="atLeast"/>
        <w:rPr>
          <w:rFonts w:ascii="Century Gothic" w:eastAsia="Century Gothic" w:hAnsi="Century Gothic" w:cs="Century Gothic"/>
          <w:b/>
          <w:bCs/>
          <w:caps/>
        </w:rPr>
      </w:pPr>
    </w:p>
    <w:p w14:paraId="0A08BA4F" w14:textId="0745B846" w:rsidR="000607A2" w:rsidRDefault="00000790" w:rsidP="000607A2">
      <w:pPr>
        <w:pStyle w:val="divdocumentulli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aps/>
        </w:rPr>
        <w:t xml:space="preserve">  </w:t>
      </w:r>
      <w:hyperlink r:id="rId5" w:history="1">
        <w:r w:rsidR="000607A2" w:rsidRPr="00E778EA">
          <w:rPr>
            <w:rStyle w:val="Hyperlink"/>
          </w:rPr>
          <w:t>https://github.com/rossbenny/Certificates</w:t>
        </w:r>
      </w:hyperlink>
      <w:r w:rsidR="000607A2">
        <w:t xml:space="preserve">  </w:t>
      </w:r>
    </w:p>
    <w:p w14:paraId="2D3EBA3B" w14:textId="0BE00E51" w:rsidR="004F26A7" w:rsidRDefault="00000790" w:rsidP="00E95E44">
      <w:pPr>
        <w:pStyle w:val="divdocumentdivsectiontitle"/>
        <w:spacing w:before="300" w:after="20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 xml:space="preserve">                                                         Certifications</w:t>
      </w:r>
      <w:r w:rsidR="00E95E44">
        <w:rPr>
          <w:rFonts w:ascii="Century Gothic" w:eastAsia="Century Gothic" w:hAnsi="Century Gothic" w:cs="Century Gothic"/>
          <w:b/>
          <w:bCs/>
          <w:caps/>
        </w:rPr>
        <w:t xml:space="preserve">   </w:t>
      </w:r>
    </w:p>
    <w:p w14:paraId="5A7B24DA" w14:textId="77777777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Service Integration and Management Professional - SIAM: Reg Number - 6403670.20819720</w:t>
      </w:r>
    </w:p>
    <w:p w14:paraId="41419A9C" w14:textId="38F5F5BD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ITIL</w:t>
      </w:r>
      <w:r w:rsidR="00E95E44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V5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® Foundation Certificate in IT Service Management - </w:t>
      </w:r>
      <w:r w:rsidR="001D02AA">
        <w:rPr>
          <w:rFonts w:ascii="Century Gothic" w:eastAsia="Century Gothic" w:hAnsi="Century Gothic" w:cs="Century Gothic"/>
          <w:color w:val="787878"/>
          <w:sz w:val="22"/>
          <w:szCs w:val="22"/>
        </w:rPr>
        <w:t>Certificate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Number - </w:t>
      </w:r>
      <w:r w:rsidR="001D02AA" w:rsidRPr="001D02AA">
        <w:rPr>
          <w:rFonts w:ascii="Century Gothic" w:eastAsia="Century Gothic" w:hAnsi="Century Gothic" w:cs="Century Gothic"/>
          <w:color w:val="787878"/>
          <w:sz w:val="22"/>
          <w:szCs w:val="22"/>
        </w:rPr>
        <w:t>GR428002150RC</w:t>
      </w:r>
    </w:p>
    <w:p w14:paraId="147B5BDE" w14:textId="16E34EA5" w:rsidR="00E00272" w:rsidRDefault="00C5411A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lastRenderedPageBreak/>
        <w:t xml:space="preserve">Scaled Agile Framework –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SAFe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6 Practitioner – Certificate ID: 60862231-5281</w:t>
      </w:r>
    </w:p>
    <w:p w14:paraId="544688CB" w14:textId="77777777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Trade :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Air Conditioning and Refrigeration - RAC/1/2012/23, Agnel Institute of Technical</w:t>
      </w:r>
    </w:p>
    <w:p w14:paraId="30FABB60" w14:textId="77777777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Trade :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Copper Brazing – 2012 Agnel Institute of Technical</w:t>
      </w:r>
    </w:p>
    <w:p w14:paraId="1DF30D5F" w14:textId="40D5D426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Intermediate ESP Fundamental,</w:t>
      </w:r>
      <w:r w:rsidR="00306963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Baker Hughes - Virtual Dubai - Year 2022</w:t>
      </w:r>
    </w:p>
    <w:p w14:paraId="1054B188" w14:textId="66388EBE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SEBI - Financial Education Program,</w:t>
      </w:r>
      <w:r w:rsidR="00306963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UPES - Securities and Exchange Board of India – Year 2021</w:t>
      </w:r>
    </w:p>
    <w:p w14:paraId="1C2B74D7" w14:textId="77777777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Oil and Gas Industry Operations and Markets, Duke University – Year 2021</w:t>
      </w:r>
    </w:p>
    <w:p w14:paraId="685CE7A8" w14:textId="77777777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CCNA (Routing &amp; Switching), A+ and N+ (Hardware &amp; Networking) from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iDirect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Computer Education</w:t>
      </w:r>
    </w:p>
    <w:p w14:paraId="4F2FF850" w14:textId="77777777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Spanish Language – B1.2 Certified from Institute of Hispanic Horizon Mumbai. (Level 4)</w:t>
      </w:r>
    </w:p>
    <w:p w14:paraId="7E55FE8F" w14:textId="14182FBD" w:rsidR="004F26A7" w:rsidRDefault="00000000">
      <w:pPr>
        <w:pStyle w:val="divdocumentulli"/>
        <w:numPr>
          <w:ilvl w:val="0"/>
          <w:numId w:val="8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Arabic as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Foreign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language (3 basic level) - Certified from Higher Studies </w:t>
      </w:r>
      <w:r w:rsidR="00306963">
        <w:rPr>
          <w:rFonts w:ascii="Century Gothic" w:eastAsia="Century Gothic" w:hAnsi="Century Gothic" w:cs="Century Gothic"/>
          <w:color w:val="787878"/>
          <w:sz w:val="22"/>
          <w:szCs w:val="22"/>
        </w:rPr>
        <w:t>Institute,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Kuwait.</w:t>
      </w:r>
    </w:p>
    <w:p w14:paraId="4413AA90" w14:textId="643A0244" w:rsidR="004F26A7" w:rsidRDefault="00306963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LINKS</w:t>
      </w:r>
    </w:p>
    <w:p w14:paraId="41831E78" w14:textId="391CD76F" w:rsidR="004F26A7" w:rsidRDefault="004F2568">
      <w:pPr>
        <w:pStyle w:val="divdocumentulli"/>
        <w:numPr>
          <w:ilvl w:val="0"/>
          <w:numId w:val="9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hyperlink r:id="rId6" w:history="1">
        <w:r w:rsidRPr="004F2568">
          <w:rPr>
            <w:rStyle w:val="Hyperlink"/>
            <w:rFonts w:ascii="Century Gothic" w:eastAsia="Century Gothic" w:hAnsi="Century Gothic" w:cs="Century Gothic"/>
            <w:sz w:val="22"/>
            <w:szCs w:val="22"/>
          </w:rPr>
          <w:t>http://www.linkedin.com/in/ross-creado-42b19387</w:t>
        </w:r>
      </w:hyperlink>
    </w:p>
    <w:p w14:paraId="5E34B85C" w14:textId="7C6E6032" w:rsidR="004F26A7" w:rsidRDefault="004F2568">
      <w:pPr>
        <w:pStyle w:val="divdocumentulli"/>
        <w:numPr>
          <w:ilvl w:val="0"/>
          <w:numId w:val="9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hyperlink r:id="rId7" w:history="1">
        <w:r w:rsidRPr="004F2568">
          <w:rPr>
            <w:rStyle w:val="Hyperlink"/>
            <w:rFonts w:ascii="Century Gothic" w:eastAsia="Century Gothic" w:hAnsi="Century Gothic" w:cs="Century Gothic"/>
            <w:sz w:val="22"/>
            <w:szCs w:val="22"/>
          </w:rPr>
          <w:t>https://www.youtube.com/@rossbennyin</w:t>
        </w:r>
      </w:hyperlink>
    </w:p>
    <w:p w14:paraId="4E7ABA2C" w14:textId="7D7DDB7B" w:rsidR="00980092" w:rsidRDefault="00980092">
      <w:pPr>
        <w:pStyle w:val="divdocumentulli"/>
        <w:numPr>
          <w:ilvl w:val="0"/>
          <w:numId w:val="9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hyperlink r:id="rId8" w:history="1">
        <w:r w:rsidRPr="00980092">
          <w:rPr>
            <w:rStyle w:val="Hyperlink"/>
            <w:rFonts w:ascii="Century Gothic" w:eastAsia="Century Gothic" w:hAnsi="Century Gothic" w:cs="Century Gothic"/>
            <w:sz w:val="22"/>
            <w:szCs w:val="22"/>
          </w:rPr>
          <w:t>https://github.com/rossbenny</w:t>
        </w:r>
      </w:hyperlink>
    </w:p>
    <w:p w14:paraId="1526B483" w14:textId="77777777" w:rsidR="004F26A7" w:rsidRDefault="00000000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Technologies and Tools</w:t>
      </w:r>
    </w:p>
    <w:p w14:paraId="08E7C475" w14:textId="79B8024D" w:rsidR="004F26A7" w:rsidRDefault="00000000">
      <w:pPr>
        <w:pStyle w:val="divdocumentulli"/>
        <w:numPr>
          <w:ilvl w:val="0"/>
          <w:numId w:val="10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980092"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Ticketing Tools / troubleshooting tool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- Service Desk Manager, Peregrine, Service Manager AMS1 SM9.31 P3HF1 and Service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Now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 w:rsidR="004666BA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Atlassian tools – JIRA, Trello, Confluence,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Rescue LogMeIn, MS Teams.</w:t>
      </w:r>
    </w:p>
    <w:p w14:paraId="3E687F31" w14:textId="77777777" w:rsidR="004F26A7" w:rsidRDefault="00000000">
      <w:pPr>
        <w:pStyle w:val="divdocumentulli"/>
        <w:numPr>
          <w:ilvl w:val="0"/>
          <w:numId w:val="10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980092"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O&amp;G Application &amp; Software Tool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- Production Link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Edge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Production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Link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Autograph PC, </w:t>
      </w:r>
      <w:proofErr w:type="spellStart"/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FieldVantage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BES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Putty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Ambit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Modbus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ESP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Expert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Lufkin SROD.</w:t>
      </w:r>
    </w:p>
    <w:p w14:paraId="5F47EAD0" w14:textId="77777777" w:rsidR="000607A2" w:rsidRDefault="00000000" w:rsidP="000607A2">
      <w:pPr>
        <w:pStyle w:val="divdocumentulli"/>
        <w:numPr>
          <w:ilvl w:val="0"/>
          <w:numId w:val="10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980092"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Music &amp; Videography Apps: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Audacity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Waveform </w:t>
      </w:r>
      <w:proofErr w:type="gram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DAW ,</w:t>
      </w:r>
      <w:proofErr w:type="gram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Wondershare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Filmora.</w:t>
      </w:r>
      <w:proofErr w:type="spellEnd"/>
    </w:p>
    <w:p w14:paraId="53181CAA" w14:textId="074D23B4" w:rsidR="004F26A7" w:rsidRPr="000607A2" w:rsidRDefault="00000000" w:rsidP="000607A2">
      <w:pPr>
        <w:pStyle w:val="divdocumentulli"/>
        <w:numPr>
          <w:ilvl w:val="0"/>
          <w:numId w:val="10"/>
        </w:numPr>
        <w:spacing w:line="320" w:lineRule="atLeast"/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0607A2"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 xml:space="preserve">Platforms, OS &amp; </w:t>
      </w:r>
      <w:proofErr w:type="gramStart"/>
      <w:r w:rsidRPr="000607A2"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Tools :</w:t>
      </w:r>
      <w:proofErr w:type="gramEnd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gramStart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>Windows ,</w:t>
      </w:r>
      <w:proofErr w:type="gramEnd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Linux </w:t>
      </w:r>
      <w:proofErr w:type="spellStart"/>
      <w:proofErr w:type="gramStart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>Unbuntu</w:t>
      </w:r>
      <w:proofErr w:type="spellEnd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,</w:t>
      </w:r>
      <w:proofErr w:type="gramEnd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Debian - Raspberry PI, </w:t>
      </w:r>
      <w:proofErr w:type="gramStart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>AWS ,</w:t>
      </w:r>
      <w:proofErr w:type="gramEnd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proofErr w:type="gramStart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>Azure ,</w:t>
      </w:r>
      <w:proofErr w:type="gramEnd"/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DevOps - Git, Git HUB, Configuration Management using Ansible and Terraform, Version Control and CI/CD with Jenkins, </w:t>
      </w:r>
      <w:r w:rsidRPr="000607A2">
        <w:rPr>
          <w:rFonts w:ascii="Century Gothic" w:eastAsia="Century Gothic" w:hAnsi="Century Gothic" w:cs="Century Gothic"/>
          <w:color w:val="787878"/>
          <w:sz w:val="22"/>
          <w:szCs w:val="22"/>
        </w:rPr>
        <w:br/>
      </w:r>
      <w:r w:rsidR="000607A2">
        <w:rPr>
          <w:rFonts w:ascii="Century Gothic" w:eastAsia="Century Gothic" w:hAnsi="Century Gothic" w:cs="Century Gothic"/>
          <w:b/>
          <w:bCs/>
          <w:caps/>
        </w:rPr>
        <w:t xml:space="preserve">                                                                 </w:t>
      </w:r>
      <w:r w:rsidRPr="000607A2">
        <w:rPr>
          <w:rFonts w:ascii="Century Gothic" w:eastAsia="Century Gothic" w:hAnsi="Century Gothic" w:cs="Century Gothic"/>
          <w:b/>
          <w:bCs/>
          <w:caps/>
          <w:color w:val="6DA8BA"/>
        </w:rPr>
        <w:t>Languages</w:t>
      </w: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30"/>
        <w:gridCol w:w="300"/>
        <w:gridCol w:w="5230"/>
      </w:tblGrid>
      <w:tr w:rsidR="004F26A7" w14:paraId="16F90263" w14:textId="77777777">
        <w:trPr>
          <w:tblCellSpacing w:w="0" w:type="dxa"/>
        </w:trPr>
        <w:tc>
          <w:tcPr>
            <w:tcW w:w="10760" w:type="dxa"/>
            <w:gridSpan w:val="3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5F107F85" w14:textId="77777777" w:rsidR="004F26A7" w:rsidRPr="00000790" w:rsidRDefault="00000000">
            <w:pPr>
              <w:pStyle w:val="documentlangSecsinglecolumn"/>
              <w:spacing w:line="320" w:lineRule="atLeas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English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: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First Language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</w:tc>
      </w:tr>
      <w:tr w:rsidR="004F26A7" w14:paraId="03B2FE1D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69DD471C" w14:textId="77777777" w:rsidR="004F26A7" w:rsidRPr="00000790" w:rsidRDefault="0000000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English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: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ab/>
              <w:t>C1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  <w:p w14:paraId="68FDF162" w14:textId="77777777" w:rsidR="004F26A7" w:rsidRPr="00000790" w:rsidRDefault="00000000">
            <w:pPr>
              <w:pStyle w:val="documentratingBar"/>
              <w:spacing w:before="50" w:line="140" w:lineRule="exac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paragraph"/>
                <w:rFonts w:ascii="Century Gothic" w:eastAsia="Century Gothic" w:hAnsi="Century Gothic" w:cs="Century Gothic"/>
                <w:noProof/>
                <w:color w:val="787878"/>
                <w:sz w:val="20"/>
                <w:szCs w:val="20"/>
              </w:rPr>
              <w:drawing>
                <wp:inline distT="0" distB="0" distL="0" distR="0" wp14:anchorId="4D582059" wp14:editId="48DDE4DA">
                  <wp:extent cx="3311241" cy="51392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323C" w14:textId="77777777" w:rsidR="004F26A7" w:rsidRPr="00000790" w:rsidRDefault="00000000">
            <w:pPr>
              <w:spacing w:line="270" w:lineRule="exact"/>
              <w:textAlignment w:val="auto"/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Advanced (C1)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47EE2EBE" w14:textId="77777777" w:rsidR="004F26A7" w:rsidRPr="00000790" w:rsidRDefault="004F26A7">
            <w:pPr>
              <w:rPr>
                <w:sz w:val="20"/>
                <w:szCs w:val="20"/>
              </w:rPr>
            </w:pPr>
          </w:p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17840E1C" w14:textId="77777777" w:rsidR="004F26A7" w:rsidRPr="00000790" w:rsidRDefault="0000000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Spanish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: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ab/>
              <w:t>B1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  <w:p w14:paraId="401E0EE8" w14:textId="77777777" w:rsidR="004F26A7" w:rsidRPr="00000790" w:rsidRDefault="00000000">
            <w:pPr>
              <w:pStyle w:val="documentratingBar"/>
              <w:spacing w:before="50" w:line="140" w:lineRule="exac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paragraph"/>
                <w:rFonts w:ascii="Century Gothic" w:eastAsia="Century Gothic" w:hAnsi="Century Gothic" w:cs="Century Gothic"/>
                <w:noProof/>
                <w:color w:val="787878"/>
                <w:sz w:val="20"/>
                <w:szCs w:val="20"/>
              </w:rPr>
              <w:drawing>
                <wp:inline distT="0" distB="0" distL="0" distR="0" wp14:anchorId="03A155F7" wp14:editId="5F6BA53E">
                  <wp:extent cx="3311241" cy="51392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E9FBD" w14:textId="77777777" w:rsidR="004F26A7" w:rsidRPr="00000790" w:rsidRDefault="00000000">
            <w:pPr>
              <w:spacing w:line="270" w:lineRule="exact"/>
              <w:textAlignment w:val="auto"/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Intermediate (B1)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</w:tc>
      </w:tr>
      <w:tr w:rsidR="004F26A7" w14:paraId="0DEA6E81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04CB59F5" w14:textId="77777777" w:rsidR="004F26A7" w:rsidRPr="00000790" w:rsidRDefault="0000000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Arabic</w:t>
            </w:r>
            <w:proofErr w:type="gramStart"/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: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ab/>
              <w:t>A1</w:t>
            </w:r>
            <w:proofErr w:type="gramEnd"/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  <w:p w14:paraId="0846C10F" w14:textId="77777777" w:rsidR="004F26A7" w:rsidRPr="00000790" w:rsidRDefault="00000000">
            <w:pPr>
              <w:pStyle w:val="documentratingBar"/>
              <w:spacing w:before="50" w:line="140" w:lineRule="exac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paragraph"/>
                <w:rFonts w:ascii="Century Gothic" w:eastAsia="Century Gothic" w:hAnsi="Century Gothic" w:cs="Century Gothic"/>
                <w:noProof/>
                <w:color w:val="787878"/>
                <w:sz w:val="20"/>
                <w:szCs w:val="20"/>
              </w:rPr>
              <w:drawing>
                <wp:inline distT="0" distB="0" distL="0" distR="0" wp14:anchorId="3FAF246C" wp14:editId="3D152877">
                  <wp:extent cx="3311241" cy="51392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900A4" w14:textId="77777777" w:rsidR="004F26A7" w:rsidRPr="00000790" w:rsidRDefault="00000000">
            <w:pPr>
              <w:spacing w:line="270" w:lineRule="exact"/>
              <w:textAlignment w:val="auto"/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Beginner (A1)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604A6326" w14:textId="77777777" w:rsidR="004F26A7" w:rsidRPr="00000790" w:rsidRDefault="004F26A7">
            <w:pPr>
              <w:rPr>
                <w:sz w:val="20"/>
                <w:szCs w:val="20"/>
              </w:rPr>
            </w:pPr>
          </w:p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20CAA543" w14:textId="77777777" w:rsidR="004F26A7" w:rsidRPr="00000790" w:rsidRDefault="0000000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Marathi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: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ab/>
              <w:t>B2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  <w:p w14:paraId="1932C9DE" w14:textId="77777777" w:rsidR="004F26A7" w:rsidRPr="00000790" w:rsidRDefault="00000000">
            <w:pPr>
              <w:pStyle w:val="documentratingBar"/>
              <w:spacing w:before="50" w:line="140" w:lineRule="exac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paragraph"/>
                <w:rFonts w:ascii="Century Gothic" w:eastAsia="Century Gothic" w:hAnsi="Century Gothic" w:cs="Century Gothic"/>
                <w:noProof/>
                <w:color w:val="787878"/>
                <w:sz w:val="20"/>
                <w:szCs w:val="20"/>
              </w:rPr>
              <w:drawing>
                <wp:inline distT="0" distB="0" distL="0" distR="0" wp14:anchorId="6FBE1FEA" wp14:editId="6BDB472C">
                  <wp:extent cx="3311241" cy="51392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0AE9" w14:textId="77777777" w:rsidR="004F26A7" w:rsidRPr="00000790" w:rsidRDefault="00000000">
            <w:pPr>
              <w:spacing w:line="270" w:lineRule="exact"/>
              <w:textAlignment w:val="auto"/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Upper Intermediate (B2)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</w:tc>
      </w:tr>
      <w:tr w:rsidR="004F26A7" w:rsidRPr="00000790" w14:paraId="3EA7E26A" w14:textId="77777777">
        <w:trPr>
          <w:gridAfter w:val="2"/>
          <w:wAfter w:w="5530" w:type="dxa"/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759E06E1" w14:textId="77777777" w:rsidR="004F26A7" w:rsidRPr="00000790" w:rsidRDefault="0000000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Hindi</w:t>
            </w:r>
            <w:proofErr w:type="gramStart"/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: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ab/>
              <w:t>B2</w:t>
            </w:r>
            <w:proofErr w:type="gramEnd"/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  <w:p w14:paraId="4A7AD289" w14:textId="77777777" w:rsidR="004F26A7" w:rsidRPr="00000790" w:rsidRDefault="00000000">
            <w:pPr>
              <w:pStyle w:val="documentratingBar"/>
              <w:spacing w:before="50" w:line="140" w:lineRule="exact"/>
              <w:rPr>
                <w:rStyle w:val="documentlangSecparagraph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paragraph"/>
                <w:rFonts w:ascii="Century Gothic" w:eastAsia="Century Gothic" w:hAnsi="Century Gothic" w:cs="Century Gothic"/>
                <w:noProof/>
                <w:color w:val="787878"/>
                <w:sz w:val="20"/>
                <w:szCs w:val="20"/>
              </w:rPr>
              <w:drawing>
                <wp:inline distT="0" distB="0" distL="0" distR="0" wp14:anchorId="564643DE" wp14:editId="60A6703E">
                  <wp:extent cx="3311241" cy="51392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BA1B7" w14:textId="77777777" w:rsidR="004F26A7" w:rsidRPr="00000790" w:rsidRDefault="00000000">
            <w:pPr>
              <w:spacing w:line="270" w:lineRule="exact"/>
              <w:textAlignment w:val="auto"/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</w:pPr>
            <w:r w:rsidRPr="00000790">
              <w:rPr>
                <w:rStyle w:val="documentlangSecfieldany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>Upper Intermediate (B2)</w:t>
            </w:r>
            <w:r w:rsidRPr="00000790">
              <w:rPr>
                <w:rStyle w:val="documentlangSecfirstparagraphfield"/>
                <w:rFonts w:ascii="Century Gothic" w:eastAsia="Century Gothic" w:hAnsi="Century Gothic" w:cs="Century Gothic"/>
                <w:color w:val="787878"/>
                <w:sz w:val="20"/>
                <w:szCs w:val="20"/>
              </w:rPr>
              <w:t xml:space="preserve"> </w:t>
            </w:r>
          </w:p>
        </w:tc>
      </w:tr>
      <w:tr w:rsidR="00000790" w14:paraId="5D6DD848" w14:textId="77777777">
        <w:trPr>
          <w:gridAfter w:val="2"/>
          <w:wAfter w:w="5530" w:type="dxa"/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12B74008" w14:textId="77777777" w:rsidR="00000790" w:rsidRDefault="0000079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</w:p>
          <w:p w14:paraId="39250CEE" w14:textId="5224DAA2" w:rsidR="00000790" w:rsidRDefault="00000790">
            <w:pPr>
              <w:pStyle w:val="documentlangSecsinglecolumn"/>
              <w:tabs>
                <w:tab w:val="right" w:pos="5210"/>
              </w:tabs>
              <w:spacing w:line="320" w:lineRule="atLeast"/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F2D6414" wp14:editId="51374C88">
                  <wp:extent cx="876300" cy="876300"/>
                  <wp:effectExtent l="0" t="0" r="0" b="0"/>
                  <wp:docPr id="332334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E2838F3" wp14:editId="4E14F6E4">
                  <wp:extent cx="863600" cy="863600"/>
                  <wp:effectExtent l="0" t="0" r="0" b="0"/>
                  <wp:docPr id="2017642279" name="Picture 2" descr="Certified SAFe® 6 Practitioner - Cred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ertified SAFe® 6 Practitioner - Cred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D02AA">
              <w:rPr>
                <w:rStyle w:val="documentlangSecfieldany"/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D02AA">
              <w:rPr>
                <w:noProof/>
              </w:rPr>
              <w:drawing>
                <wp:inline distT="0" distB="0" distL="0" distR="0" wp14:anchorId="2C450EA1" wp14:editId="7A68168C">
                  <wp:extent cx="857250" cy="857250"/>
                  <wp:effectExtent l="0" t="0" r="0" b="0"/>
                  <wp:docPr id="1815025211" name="Picture 1" descr="EXIN SIAM™ - Seamless service integ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XIN SIAM™ - Seamless service integ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41AE1" w14:textId="7A0603D9" w:rsidR="004F26A7" w:rsidRDefault="00000790">
      <w:pPr>
        <w:spacing w:line="14" w:lineRule="exact"/>
      </w:pPr>
      <w:r>
        <w:rPr>
          <w:color w:val="FFFFFF"/>
          <w:sz w:val="2"/>
        </w:rPr>
        <w:t xml:space="preserve">  HRJ#289a8f03-3927-4fd1-aab0-7b601fead3b1#</w:t>
      </w:r>
    </w:p>
    <w:sectPr w:rsidR="004F26A7">
      <w:pgSz w:w="12240" w:h="15840"/>
      <w:pgMar w:top="740" w:right="740" w:bottom="74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9226981-EDFD-49F5-9852-E5E6C8283E10}"/>
    <w:embedBold r:id="rId2" w:fontKey="{46746E4D-FE65-4AE3-B4E9-AC31500B9E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A122B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D46C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CAB0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F601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889A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1A6F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E4A4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B09D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7029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16A30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4C5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9A56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928F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A14C0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A4AB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2CD3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26DB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829A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2909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DC11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444A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0450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CA6B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48BA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56DE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B0B0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429F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19AC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7882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C270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3057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8EE3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70F9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4F8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8671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0E7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D7CA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C04E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4C8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B61A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9C64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F697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D235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1E94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1A4F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1B83E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CA4F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E0DD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04C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BC06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7453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2C71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B416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182D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9561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663B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5E37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D8B7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7036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6C2B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2C1F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F29F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F80F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17E6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8EAA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6EDE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CAD8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16BD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66AE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CC7A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8882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1006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45A1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A3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72C9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788D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8CE3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6878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029A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22F3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BA59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5622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868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D8E8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203E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5688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F858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D497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4879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7AE5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78065500">
    <w:abstractNumId w:val="0"/>
  </w:num>
  <w:num w:numId="2" w16cid:durableId="1000932141">
    <w:abstractNumId w:val="1"/>
  </w:num>
  <w:num w:numId="3" w16cid:durableId="2077047065">
    <w:abstractNumId w:val="2"/>
  </w:num>
  <w:num w:numId="4" w16cid:durableId="1521629057">
    <w:abstractNumId w:val="3"/>
  </w:num>
  <w:num w:numId="5" w16cid:durableId="1860044791">
    <w:abstractNumId w:val="4"/>
  </w:num>
  <w:num w:numId="6" w16cid:durableId="1707875188">
    <w:abstractNumId w:val="5"/>
  </w:num>
  <w:num w:numId="7" w16cid:durableId="1220046870">
    <w:abstractNumId w:val="6"/>
  </w:num>
  <w:num w:numId="8" w16cid:durableId="268926186">
    <w:abstractNumId w:val="7"/>
  </w:num>
  <w:num w:numId="9" w16cid:durableId="582027269">
    <w:abstractNumId w:val="8"/>
  </w:num>
  <w:num w:numId="10" w16cid:durableId="997077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A7"/>
    <w:rsid w:val="00000790"/>
    <w:rsid w:val="000607A2"/>
    <w:rsid w:val="001D02AA"/>
    <w:rsid w:val="00294F7B"/>
    <w:rsid w:val="00306963"/>
    <w:rsid w:val="004573D4"/>
    <w:rsid w:val="004666BA"/>
    <w:rsid w:val="00473FA2"/>
    <w:rsid w:val="004F2568"/>
    <w:rsid w:val="004F26A7"/>
    <w:rsid w:val="00593E4E"/>
    <w:rsid w:val="005C57DA"/>
    <w:rsid w:val="005E400C"/>
    <w:rsid w:val="00752D74"/>
    <w:rsid w:val="00754B38"/>
    <w:rsid w:val="00755634"/>
    <w:rsid w:val="00777D34"/>
    <w:rsid w:val="007A6B03"/>
    <w:rsid w:val="0081096B"/>
    <w:rsid w:val="00836075"/>
    <w:rsid w:val="008652F9"/>
    <w:rsid w:val="00980092"/>
    <w:rsid w:val="009E7280"/>
    <w:rsid w:val="00A70F85"/>
    <w:rsid w:val="00AD53FF"/>
    <w:rsid w:val="00B20E48"/>
    <w:rsid w:val="00C5411A"/>
    <w:rsid w:val="00E00272"/>
    <w:rsid w:val="00E95E44"/>
    <w:rsid w:val="00F4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80CA"/>
  <w15:docId w15:val="{1C7AD4B5-A630-4E6D-8CBA-FBE2DE2C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787878"/>
    </w:rPr>
  </w:style>
  <w:style w:type="paragraph" w:customStyle="1" w:styleId="divdocumentdivSECTIONNAME">
    <w:name w:val="div_document_div_SECTION_NAME"/>
    <w:basedOn w:val="Normal"/>
  </w:style>
  <w:style w:type="paragraph" w:customStyle="1" w:styleId="top-gap-btn-hidden">
    <w:name w:val="top-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20" w:lineRule="atLeast"/>
      <w:jc w:val="center"/>
    </w:pPr>
    <w:rPr>
      <w:b/>
      <w:bCs/>
      <w:color w:val="6DA8BA"/>
      <w:sz w:val="62"/>
      <w:szCs w:val="6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00" w:lineRule="atLeast"/>
      <w:jc w:val="center"/>
    </w:pPr>
    <w:rPr>
      <w:color w:val="787878"/>
      <w:sz w:val="20"/>
      <w:szCs w:val="2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SECTIONCNTCsectionnotbtnlnk">
    <w:name w:val="div_document_section_SECTION_CNTC + section_not(.btnlnk)"/>
    <w:basedOn w:val="Normal"/>
  </w:style>
  <w:style w:type="paragraph" w:customStyle="1" w:styleId="heading">
    <w:name w:val="heading"/>
    <w:basedOn w:val="Normal"/>
    <w:pPr>
      <w:jc w:val="center"/>
    </w:pPr>
    <w:rPr>
      <w:b/>
      <w:bCs/>
      <w:caps/>
      <w:color w:val="000000"/>
    </w:rPr>
  </w:style>
  <w:style w:type="paragraph" w:customStyle="1" w:styleId="divdocumentdivsectiontitle">
    <w:name w:val="div_document_div_sectiontitle"/>
    <w:basedOn w:val="Normal"/>
    <w:pPr>
      <w:pBdr>
        <w:bottom w:val="single" w:sz="8" w:space="10" w:color="DADADA"/>
      </w:pBdr>
    </w:pPr>
    <w:rPr>
      <w:color w:val="6DA8BA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  <w:color w:val="000000"/>
    </w:rPr>
  </w:style>
  <w:style w:type="character" w:customStyle="1" w:styleId="educsprtreducsprtr">
    <w:name w:val="educsprtr + educsprtr"/>
    <w:basedOn w:val="DefaultParagraphFont"/>
    <w:rPr>
      <w:vanish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character" w:styleId="Hyperlink">
    <w:name w:val="Hyperlink"/>
    <w:basedOn w:val="DefaultParagraphFont"/>
    <w:uiPriority w:val="99"/>
    <w:unhideWhenUsed/>
    <w:rsid w:val="004F25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5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5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ssbenny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youtube.com/@rossbennyin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oss-creado-42b19387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rossbenny/Certificate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Ross Francis  Creado</vt:lpstr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Ross Francis  Creado</dc:title>
  <dc:creator>Ross</dc:creator>
  <cp:lastModifiedBy>Rossbenny Creado</cp:lastModifiedBy>
  <cp:revision>3</cp:revision>
  <cp:lastPrinted>2026-01-23T18:15:00Z</cp:lastPrinted>
  <dcterms:created xsi:type="dcterms:W3CDTF">2026-04-07T00:56:00Z</dcterms:created>
  <dcterms:modified xsi:type="dcterms:W3CDTF">2026-04-07T18:32:00Z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289a8f03-3927-4fd1-aab0-7b601fead3b1</vt:lpwstr>
  </property>
  <property fmtid="{D5CDD505-2E9C-101B-9397-08002B2CF9AE}" pid="3" name="x1ye=0">
    <vt:lpwstr>4JIAAB+LCAAAAAAABAAUmsWOpFAART+IBW5L3N3Z4VC4y9dPT9KpTjpd5PHk3nOqwEWcwGiO5v5eURZnRRjnYU5AOBHmYZ6nOOYRD98EaH5Hnl+RmsuSFtkeZ9PZru+w3ItyzyzybQEvbyfKcPcPBglHtT2FGUT/d9PPFrCaI42RqY5Y+5ab7rkgBUcEcy3XSE/XrJuQ31zIjC889qJm6jbYNyUtq7k0S030E0l22bbvwnx+sUGQ0xSHfeWvt3D</vt:lpwstr>
  </property>
  <property fmtid="{D5CDD505-2E9C-101B-9397-08002B2CF9AE}" pid="4" name="x1ye=1">
    <vt:lpwstr>u46aGigTzzfjSprPC9lKGsIbwdkom94W/jcGfq+x9+B1mI5HKcQ1ODcGvo4wh0xmh2Grl9ES/0JzilQ4SBnFBT74QUCGEHKJ3zUoT1svZGpoiMJUa2QVvDfazWfykgCBeL5cvj+vtbM611a3sMbCpJX+NDPWEeKTlB8ydPKEgsJ7iF1W3oseuBCsu+76xgjdhImjsoQsUzx8JbEF85Fe8GJLAB39AVcAOLQxbXmbQVr+PUWJh8++Xc+EnrEvHLz</vt:lpwstr>
  </property>
  <property fmtid="{D5CDD505-2E9C-101B-9397-08002B2CF9AE}" pid="5" name="x1ye=10">
    <vt:lpwstr>F3vgFjqs4tJXPX8JjJ96OISuSrfbH20Mszbw0SDy3DDPHE9PrldckFkZStBdTwP9r94S9dPlh95Of5zDRpAI7LXLTZ0JBIG7FaR3HWfV2LV0O6I+MtqNDqemNhdylAhxrLbZzZ4/PfbZsj1Y4kn7GoorT/NyrQPKQlVBNeFZUauPenF2sDjTyTnb/lWxCME2kkZBdDC1odTbzfO66flEinzBCoYitlcOvuMdOybeAGGAaIX2isQDAvHNMll3p1Y</vt:lpwstr>
  </property>
  <property fmtid="{D5CDD505-2E9C-101B-9397-08002B2CF9AE}" pid="6" name="x1ye=100">
    <vt:lpwstr>StTVSY2VAGYCRBFuOmMBUnHJN5/M0stBCOiHMzY3ykRvme6Vt960I3BhRedFifItO5h9sOxx4gAC03tqXZwsYslf6r2SyXgbsd5DuNrGAG2tm5u2NT6yupfmy0L5oAlMGoHybi/R1PMedCBZ+msJiA4L+KN+/MhyKRV09mUTt9KlLHLGA4WtEz56Fvjjg9loKmaM4qswdZXvtn3kD+yTgXhqz5fGKjea7XE7+PfL1qSIxnjGkIz+Jed1Hfj91R2</vt:lpwstr>
  </property>
  <property fmtid="{D5CDD505-2E9C-101B-9397-08002B2CF9AE}" pid="7" name="x1ye=101">
    <vt:lpwstr>fAXpeFkd/I8IGZykljmd2omQuxj1jAD3QjuAFp4QKyTAmUnPOfyQvY4g0hTTH+fhNkwb8ST7bgAS59knafk+My/w6A/ZIYI4B63yFkq2aOVY1n66MQXioDYPPWDjl5YRbBD9DFpm8H+8dqCC/ztsyOe5hdMv2wvo5MSFVnYglTCubErE57VIJTXoBvBLJjoI/xeJtmB4nL5gji5d0OjqccJ4WBHgWLC3sxwf4sJCt3r+5C5AO9Zp1ER71/OkEb+</vt:lpwstr>
  </property>
  <property fmtid="{D5CDD505-2E9C-101B-9397-08002B2CF9AE}" pid="8" name="x1ye=102">
    <vt:lpwstr>m+BVnS7jpCQmdb/XQmJPfVRj48SYsgoNOacnC6PiS6GjQlhAcIC6y+8xyMNRj03vwGAkVFNp+qhKxnVWJYnVgxlgk+V138SFXSGKY42rUFX0Gk/3ymvsomUd8AEOos+dxN7RH9kVx60Ec08eHXzlewuZf0kvdhYYZHSLfGaoF76d7+b8cXvtNsZZ385mP9gBaUYuddf25WWOKbAmrxVTkS6Xp0jbYlY56SXEDHNr0Y+i2NvWImwWfer34MPS7kM</vt:lpwstr>
  </property>
  <property fmtid="{D5CDD505-2E9C-101B-9397-08002B2CF9AE}" pid="9" name="x1ye=103">
    <vt:lpwstr>WeJPpR0d4Fw8jsEPT8+JgGgVU0SLdxcXl3klX5Z9a00SEzEU3MIOzfIefprZY2rnKUeFhnPSAaYYo9XrM79fxhE5or9Oi1wBOEo+7xygkettcFQd9uQeN0KyFLCgiWXhQnK8RzgZpIBqZ2rcMkQPXHWiiHMHd7t99yyvd8IcS9eX2jASYjuUzlbcAE5f3sTqNGOYQJr22cYWd6XNDAmswjpQcBlCrdEtzuHSqHUmhMDKFjPk46lMBurYtQM2vhZ</vt:lpwstr>
  </property>
  <property fmtid="{D5CDD505-2E9C-101B-9397-08002B2CF9AE}" pid="10" name="x1ye=104">
    <vt:lpwstr>mx3N7iyVTukpHEWfrV9LnJXltbt86diXkDYFN3BSGYrlecgYpxOTPZ7SRDNRC+EbgR9kygiox+8Vu/cpgmvXiO0xo/deW7vkIyyetPOeudMzw4Z9tgw3nIU3pD5ZBpT7qbLIuND+zcyAt1z6C+xJWjiyeQSTtiYHxJ9fdomUShk0G5Z1lZpFdh8ZqiFCmjwaOq21r7Zh6gdsMwRQoRSeJDug658FgAdwJHPVxv+vNxIWbsgeKgHaAjRWOQo6tsp</vt:lpwstr>
  </property>
  <property fmtid="{D5CDD505-2E9C-101B-9397-08002B2CF9AE}" pid="11" name="x1ye=105">
    <vt:lpwstr>4KjTbzj2hioAI/eSQDn8mjDjpiWLZwF6QTxDAdX8WAKJjkI7E59PqcYOAH3J9K5ESOdYxkZ8UEWSqVyOyiOivufrPnNYRMJkpvJRwjVpGfq7TPPkxewjnplrRA4Hgdl2iyn5ec5QXr0xT0NiLMmdSKlzxAnwjdr0w9KsEHkcZBhTKykjO1JrW+kbE9S0jmCDzDv69CBF0xNjuP9+orubd7qIA+aFKEd73RSiFhrMTSNjJKKOqb13x3N2MqSAIJp</vt:lpwstr>
  </property>
  <property fmtid="{D5CDD505-2E9C-101B-9397-08002B2CF9AE}" pid="12" name="x1ye=106">
    <vt:lpwstr>urS8/RCbEsyQn3Z8MUgSL30X9b8iuUE488qg9rvHBJd87hJAnTThpenM1bgZCTse/IgIoLaxiSZdNhkeBB9lnGzVWMIxaEdwS6FCYeEPQbxJ5/5CTSa0CeUqX3vdr/m4+FxSYeckS+QNrc4bveCw5RbUW9+zwhq3C6W+nZ73Q/d+euU2vS/YezcqOQELJVH4eBe5cbpUpcDPGjWAmGmSxuylt+N4UsdDxDJ94jgt/2dGwrbFERK6ZyhPD3xcGbT</vt:lpwstr>
  </property>
  <property fmtid="{D5CDD505-2E9C-101B-9397-08002B2CF9AE}" pid="13" name="x1ye=107">
    <vt:lpwstr>Wi7SobB4w9lG92NmH4FCGEA0LpjsgyV8XE3Pf6IobFSc4RgNSCAHYst4PPCDI0bw+Whn+fBhEqRMtIPyDKfUJwHSuMx8R70SkHVfgMynzvV2eWW2swYvPTAbeRshEM2DMAZtXDARXB04m/DYpWpjDpPUymzQasELUEjCaIaP907iuJnUdBQlXwpMjW/nRVnKr/gpCWzTzG/5Fsyq8HvOT/3M8r2l+R2VUFljTLgFfDgFvJf8m2lTaxHgfpdkyz0</vt:lpwstr>
  </property>
  <property fmtid="{D5CDD505-2E9C-101B-9397-08002B2CF9AE}" pid="14" name="x1ye=108">
    <vt:lpwstr>Z/XYp1lvTdwxntG64VK6SwS37lf8AL4yFhv5+xG4qeb4vCpFs5gDCI5qvgQ6fSjhC8tmUHWF5vT3No2bgsFNmIbLDlr77iNHh0ZsAh/4eEr2q0nhauOytJ+0Elr45zz9wWZvfHHYNhrnxHTOlcxjXvquqp2fldVTNzfVZZYamXhbrFrM90RuUdth6EVMdaF/qNbB4o07u7M41RWuPlCts6M7D5tMfr+Z5GM4enOdrGDJ/iQGNs3ljJTg4SBryg8</vt:lpwstr>
  </property>
  <property fmtid="{D5CDD505-2E9C-101B-9397-08002B2CF9AE}" pid="15" name="x1ye=109">
    <vt:lpwstr>5vu7N1VC06mgCO8iharPX6IBUVeIGcRQnCwDurG/Vw7fFZBCCeUEc2u2Bb+gKUeQXxWJUUgC5G/LKjB+/Yppg5rOVM9txusesUtQvtLgq5PNqFNgdcKDjWwjYI3irS7LomaBA7DBdPCicTDfU1f+miaYemzdMNDfbI9Sk5mmrVHyzLdIFrp3g+160xS1PY1fAX/dD5NmKsuM7IRSWY1K1LJYUVlSYcxy81N61W1/2orE1HGI4/caQgS3OZ0KYsw</vt:lpwstr>
  </property>
  <property fmtid="{D5CDD505-2E9C-101B-9397-08002B2CF9AE}" pid="16" name="x1ye=11">
    <vt:lpwstr>5UOMnNVJ9/MH3957yLvzjT6IYNCrREMik4kEelz/q99sPCpi1v4AwhsTa2uNKz0iMItGUfH0H8LpE2YORhy3QcLt4NwVlUuUDR5zV4byyteyYRMr0nCWtWWuaY9Bze8uQtgsptrhu0uaZU0Hgdf/+pIWRTlVEHSkYb3BtqTJrWB8AEPqssY6kvmfOlwgX37SMm1PB9/jYuEda8JBgVjDS9sB+tw357STtfQiLaeFazGYZ4k75wQOK+E8gH6IoCr</vt:lpwstr>
  </property>
  <property fmtid="{D5CDD505-2E9C-101B-9397-08002B2CF9AE}" pid="17" name="x1ye=110">
    <vt:lpwstr>I7tM1Xgq7uImw5UeXorrbNFMfEbz/QVctfJiPMOTKAgK5tSzLGi3ef4vFcxxwmEoSaF+1X5Bn/CEDJjHXr1tTwTutU3VbDpyegGzq7pyWvGpchbItKSVl5zHP9LDdOpdl3MhGSaIBc9mAq2KHykX5nWjTaq7nbHFufr/5xL32HEYDkyhFwdJFkEcEuUkKGDEBppEf9mFUJN2pp3NsX+T4fwfVaNzJBqRCzyFXO/UM7HBwu9pqetT/QwevgBFQRD</vt:lpwstr>
  </property>
  <property fmtid="{D5CDD505-2E9C-101B-9397-08002B2CF9AE}" pid="18" name="x1ye=111">
    <vt:lpwstr>0/BVmssaBq8Xju+1oyl/tdpeD4GGD4ZaBgBi1XhI8H6ptEO/RJVf/yGrXp1xLYeUZArlgfXck7SwZUgnEX+kzBZIWDv/YMKag8koyCXZbd9ucJkm5xEYrCsx+1qs/4F9SK/loHJO8msiPAcHSVIxq67pMZ0czaEjjX4a61VbuPonn6NDPZwZ+6vO516PIgNfqglCtMsOckLRStNM9e/DFL9HJXK16rQouLZ2HbY7glAqaMccwoEfuorJjITBE1j</vt:lpwstr>
  </property>
  <property fmtid="{D5CDD505-2E9C-101B-9397-08002B2CF9AE}" pid="19" name="x1ye=112">
    <vt:lpwstr>PHFGJvlxoFdBbQx3EnMDJULdbI77/9I53nVLjAGH7xDr117jsQXVXn6q3geEfEvJt2GtvS8ZqNG5jWDKwHPJxNo6EV6z2k2fKZkkCIG/TQGJU4cZEIRHvSOXF66aN3hHi1cpM2B6Ac470y/Ek+Jynl+Mtp2AwjRT2AqqD5Xb6/ZzRvzksOJvHpfhhm+8AKVWrOdghVh12JXMoQ9RKrxwReFQLWUJV+4PqJ+3udFbL8TF6AgyUGTYt63gPHzuq1b</vt:lpwstr>
  </property>
  <property fmtid="{D5CDD505-2E9C-101B-9397-08002B2CF9AE}" pid="20" name="x1ye=113">
    <vt:lpwstr>Wzf9SSk5WRcV8RrNLO0Hc53T2tMw70O9xP0H1GJITlUWvlFiiFxOiaZq4lb+yYwgcecCOuTogE/tfc8y3iUn6mNr4opJOIenNqUVeXeEUnD9CKmq/bOFk4MhBgWH2yEEthlEbTwpv5CAwaVI74Dh/p7e5Ze9S20XXhPi/95WlGmd2M9CN9q6t+f4zKxZuZx+4LMJpknYAG+a6nFXRa8N0QEKXHc1hhGE/xPaPN4IftGbwtwCj0AqL89kjSfzWAc</vt:lpwstr>
  </property>
  <property fmtid="{D5CDD505-2E9C-101B-9397-08002B2CF9AE}" pid="21" name="x1ye=114">
    <vt:lpwstr>ixXsL2dIipZw0DrrqH3+RAZpm3cpbDyAj3+jihT/fdU1+LTt/FFsBii6/sqOczwaXlKEu2gMQQ98H7CVDrCu+5A2C1pcOhox5C4m6OZl3aEmFp/oSim/L+OYJSejTV8u0N8Tzez54cm/mztfw1b2u+OAdpxTb3Bwc/PhQBkv0PUO0wpkhGvt5FEnJiD7FYE7WAbeiuF9g+Z/ONWOxad1NVmSpe44TDIs960sSMyt9a0tnBGEMPVDrYmtWl8t4Zd</vt:lpwstr>
  </property>
  <property fmtid="{D5CDD505-2E9C-101B-9397-08002B2CF9AE}" pid="22" name="x1ye=115">
    <vt:lpwstr>G19dPoEticQPioDu5APBYGHzPiK/w1Iz6KONrnruOSEFYBM7ZsRSpxM7iHiMjOWB0eSnyjzMP6XtrNmjPDFFyMVRLqlzgeqGGIlbDhudqfOYsmLY/XPKAzAq+IbWRL/dvaUYJ2ZRj/TNLtMKw1Z4pYu4L/XWq2xdlSrKek9Q6poFkDwMfVTS6V+tq6vmrV+zmfSVBrpTmMOY/scYXEcy2dZCr+xHgzIkDK5kzPtqnJz+dFCtiNvpEsBcIdTZbzM</vt:lpwstr>
  </property>
  <property fmtid="{D5CDD505-2E9C-101B-9397-08002B2CF9AE}" pid="23" name="x1ye=116">
    <vt:lpwstr>eFXb44TQ7z4/AtpQ9+4TaOB/6p6ycYOBYFCUqqhlebefkMO9RSbnurWFlx3TersYUq2QbJn44ka0mFg848vIb/H1GY2+dkmJjJLv2OigL/AWLbITecIXHtowaQZbcUO+RYw0iEtvGt9Ztkkz3priA9q0z0CTLVXKSJsD1BxM+QNkWuxQYCmmmGpaNRRjiwFIhAnBuhIZ4jgrYvdXLAFo9etF2OO+2+Npzc/Ph17pOWYg8f7Z9hOsbt3JlCbHBq+</vt:lpwstr>
  </property>
  <property fmtid="{D5CDD505-2E9C-101B-9397-08002B2CF9AE}" pid="24" name="x1ye=117">
    <vt:lpwstr>A1N/cbze9KQCVh6kY7A25n11y5b9wIjWOe75T2/pl4wgrx+1tYgzfWvqcCRViZRd8REk3EabufvB5UlC5fpFnfomomCGwQYO05n12bikw83qNEaLDMkA5YB/wLtYDVkoXjaFYlLzcvaW70L6cs+lJBzp9+zOHnGuTef5ZV+6qeoskq2aox1jxDuVMq6Ipp8a0Lcw7Rc8zpAu6elwGS/7DtAS/VmwcRyACPfZyGNTDo5oTwok1J/4bAiRt66Yrg3</vt:lpwstr>
  </property>
  <property fmtid="{D5CDD505-2E9C-101B-9397-08002B2CF9AE}" pid="25" name="x1ye=118">
    <vt:lpwstr>M5whbgrDgoALsMKgQC9BRvOfiP17GftZQrSfrCFDW9a3zPRyd949eU/T6r3SYcBHmDatWoWnkj/aSooe4NujqWqPGCS+aZ6TdCEMDJ8F/YledcMf5WDDDlOqm2jXWD4DHOls9c6OP9wCjwhvChAcJPekwMKb6AFZlqQuXRyPUKtMoGtEupadqG40h2dTVk6dEjgWRZFB1Gsf385Ai5+ni/mLBmR4fV/kcwf5eYuQ6JEcxJ+akpyycK/WKGRGjtd</vt:lpwstr>
  </property>
  <property fmtid="{D5CDD505-2E9C-101B-9397-08002B2CF9AE}" pid="26" name="x1ye=119">
    <vt:lpwstr>Iwihde/FFSlbjeOx+xu+Vfp0LLMIRgdzIrOmUMUuHMPebFOaLe98bmE1BVOrpJMpOsTJwIQbZzIX8dOmLdf5m06jJ1x9X1kabYUtu/3Bb3vmK9WfzPU23yXE83F7KET6jvsZ9JXYbtVC7IzGTzo1r7MY8HroWFsVVjOzyaRBPJtqnOL9e59DdjEEW/E38VZvhs58anPVQ2PZhe4RBiWhwo9YuO7I6DlAvzZtxWvmLlvba1nyRKV759+7X/hSxP+</vt:lpwstr>
  </property>
  <property fmtid="{D5CDD505-2E9C-101B-9397-08002B2CF9AE}" pid="27" name="x1ye=12">
    <vt:lpwstr>znfu+NQG2nHsS9oVwjEVlr3yOZQ1RJ4SYj/tY38MgDZs6+gD/BFRWccIsv7Opw7Hfnwl5UNcfD+Ff5TeZsVvwmFzCAnCWT+U82gKft6x2Nxx+5v0hGZ95kY0Iz5+W5dtlZ6990FzS9Ux5X7Bf9WvuF3+9XrVpW0hbg5Tc5GCDN8f2bHPPPBdphXEYD59gROEyeG2Yx2UvjVSIOWi+DuWdYAVAKnDgAKQ1lpScRCxTSU0WJmTH611YHz+djQG3c6</vt:lpwstr>
  </property>
  <property fmtid="{D5CDD505-2E9C-101B-9397-08002B2CF9AE}" pid="28" name="x1ye=120">
    <vt:lpwstr>kmWOJFZvKh/7G8xn0HnA2sl4cKS9TVlM1ZCflBrDBNWvZON+WUI9uOdOwTr7BGwc7mwykjotMvd6QydlMCVJhIcHbXuAVBaTBihs4tRy9+oAsppbqhpS33RyMPH8RRIWte6yx6+BLmFXKGs+90NxMeNn7Yup5ylh51p2GfLJN4DcL/zmxEIyzA+miDG8B9KxrSekGp7xwL4l0d6p03mmwnqWZSF6CkENGYme2affuwWx4jQ3xUSeRxeZoiXqAcp</vt:lpwstr>
  </property>
  <property fmtid="{D5CDD505-2E9C-101B-9397-08002B2CF9AE}" pid="29" name="x1ye=121">
    <vt:lpwstr>JvZjN7yx/ateV2wyOT9tvjpZzFZz2HfILjEUQLM14wkzEU8UXtpnl/y83ncf0NId+bxhWA2T46Qzbf+PG78m4ea2McJv+rZLs4SMvNLt1fiGROcdzYEIlQoOBaVX8V3lI31V5DJRTvl4KccNs8f8vO4L9q8c/zPxBgRR8lsAVFUR0ES9eLS8rUGOzyc2F4aYeiBjLgQc+/C2q2iVkJP2xPQAUC4W/WOTr1zf/nd/W51X7lB5z8j+5pt9Rscdql0</vt:lpwstr>
  </property>
  <property fmtid="{D5CDD505-2E9C-101B-9397-08002B2CF9AE}" pid="30" name="x1ye=122">
    <vt:lpwstr>VHCrT0ng+VUonO3f3M7m1FKO4mtdyFyu8e39/GMRqIViGx/s2FfWzdJ4gu1Zhuq/mYAUCKQ04k9cxqbenBPxehZjsyMEJA17ZWVAyd6xQTOxZVe8/ImfsGODwz17KHBP99hQ20vMZcAvIcMZkPooGa0ygkcjv/jLgB9RREaf4oTxRaEl+4kEffN8Guuq92ZsMqZDZ17ZoJ1IBIURlUzUqkRoDT06Kpm75Q9cUU3Fw2rtld49fWluxvAKO99eUmc</vt:lpwstr>
  </property>
  <property fmtid="{D5CDD505-2E9C-101B-9397-08002B2CF9AE}" pid="31" name="x1ye=123">
    <vt:lpwstr>pBvmonY5YpIsMdDLxyAaQIBTZYLJR9SotnNYHFM4QW+oXPCGASF8w0BmCBnYrIN4/6QPlG2myrJ53NQlEzZszyVgJrDcyNBUk1hzEHXdrii7hj77T45b9TfXb+7uOZBMsidhmXwG3LNYYCuUDLCvux1jQBoi5m0eNU356nV3j0pP9sjo/Hivitzxsyw3CdO+I+LYyiuOId4TRxoUEtKCmbA6rLna0cyzaqHqx364Kgp3SS4bTkMcoowTXt+uwXf</vt:lpwstr>
  </property>
  <property fmtid="{D5CDD505-2E9C-101B-9397-08002B2CF9AE}" pid="32" name="x1ye=124">
    <vt:lpwstr>rQl66NNv4KjUncNM3vMITFG5qHdYEM/Wojs4MJAyjY668MqKmiBazbslls84HCGMf4mDgQDy4Rdos2KOggtg45c0uqRnNOx5gF3aTdgDj1AynVKijjaIyOt5DnRVcbWZViQINqAVHwxV9/veSBEsvVYHcuzQ3vqeIereFMeFl6nbFv6SsbcPVX425KTV5MSUi04oznS5xqJfBGh+Ih6U81WCD2Y6jScDZQbO4PQO3C+Qtt9PUhTwHf7vADx0cIr</vt:lpwstr>
  </property>
  <property fmtid="{D5CDD505-2E9C-101B-9397-08002B2CF9AE}" pid="33" name="x1ye=125">
    <vt:lpwstr>ERuMpLQjRK1ADVjoQ3b7dboIvdn5oP5wAG7tg9PRVrVS9lGG/fnOrMataYku+1un2Qmcr3SQKjouV4+96NSLDygd1F3d7oQTUwX+wawyv6gLr+30n+ovQ22OlM19f9ATELnqZZ+pPDHeJpqDcop1RO6C8u9W7iFtqmqIkONuwgbBsHiRxKwJKb9EQGg8K1Lt9ng71QMmUTecCfSY+WZSsRjED9QEmz/6Nu4xZTqmqBrrI+aWQMUj+essv0BupTW</vt:lpwstr>
  </property>
  <property fmtid="{D5CDD505-2E9C-101B-9397-08002B2CF9AE}" pid="34" name="x1ye=126">
    <vt:lpwstr>1nL6vxtO18FtCPjG+xyddfECIgQ3IlK9tNT6GlAEHsqiV2Cpj90/SEBaeHvUwtVdHshxTjEXG3ZTzo/52Rs0q4yiXeDOh/b7EsKXkl5sRyPRyAo0FgDdyOKLs5R29ZfAEFr4ef78Nui1PRD3oJM/v+bKIx8DGGrpUyGsTuCIQYgh6Tn3ddVYLd7sc0wAR/uWViJHKIqfMdLE9jl+BLTTktAeZlp4ydwmTYeEQTi36laH0f0SwZss1Peo7zJbeve</vt:lpwstr>
  </property>
  <property fmtid="{D5CDD505-2E9C-101B-9397-08002B2CF9AE}" pid="35" name="x1ye=127">
    <vt:lpwstr>LakUC0RsCHji/0AHso0Yh8CipuUchv6ReRrrv4YR8kb9TMf1G/9lE9tBAG3fJGtvPUX4i2e85ODSN+fAvPTJ1VXN2/JT07utq3Ypk+KZeFqwfHy5R3xs/OqH0Buw/LKUazhgYbltoIr35krfPaF1h+KBpzuq3lPLH7Y3zM454SDoUBgJRUmmP5ylzoNivq3BE25cT2oFmDGErEA0HsSdAW4Q18X2xzPXX5jBrtXLJg7WN7WuC1samE8TGk1i3mr</vt:lpwstr>
  </property>
  <property fmtid="{D5CDD505-2E9C-101B-9397-08002B2CF9AE}" pid="36" name="x1ye=128">
    <vt:lpwstr>nbanWCsUgagSnK7R+rMpCKxRMFY8WHBjCc1nfgDbu022UN8mPaxEXA5bHcUT/zfoOefTmzynz7EqaGsAVO/50jescCEczZuhlyZ5JkhTIVCJRiON15K0yAV16K3o4mVMUFFN95VXsc73gLtPYs5VztbJ5G00ugbDTV0YcXaVva5VIFucYEHu5CM8W2YfTAwVk/5lLNaSs21yvbwXTsWDa0ZXdTaSVlqi9xM1rWT0pg/tQG803w47hS2ylKK2oRR</vt:lpwstr>
  </property>
  <property fmtid="{D5CDD505-2E9C-101B-9397-08002B2CF9AE}" pid="37" name="x1ye=129">
    <vt:lpwstr>QdJPweVpNgmSJw3iw0jyC07NBFleJ18tsivtQGYsMUbkXlJ/DHaI7LRcpgAA5wwLiFs2oJl4i1nD9G/Cu3a6KYujY53POO6ouwi1FORo2FbVLgwrm+8pGtfXs9ulNssCvCcBIuHPto+viR82JcrVRYyBU4h1VAwacKdRunpGF5qsjpY6xzMM+v3n7RUJBhsgcsyeUunK+R/GIwvHzV7K+Ci2T6V0A81BPCWvBwlT4C4C83cifod35aJHa50CPQS</vt:lpwstr>
  </property>
  <property fmtid="{D5CDD505-2E9C-101B-9397-08002B2CF9AE}" pid="38" name="x1ye=13">
    <vt:lpwstr>J+UdOAfgJfnv7nLI3eQwpMF4rRLRIi9s9GUO+cLics0eGHUCwYCUCTpI3fGs+icjxTvbJ/USjOKjYuEpBuDU0KXxtJ09lEQ4RZli8LRxpsiKDCF8YY7s/SNG7AwuJQnCo2ptiEP9GgS79vM/dtUr3cUiF2yvmebZsMYukmAhCTVxI2WHkG+9/OG7uDfclAwkzOflroDkyyk+KGD2eOG916g8kwzoETeQ9C5l4c/+Vu7bJUw0th4t1XY1LXGBx7/</vt:lpwstr>
  </property>
  <property fmtid="{D5CDD505-2E9C-101B-9397-08002B2CF9AE}" pid="39" name="x1ye=130">
    <vt:lpwstr>A5zNwcs8j600KAzoNRnCtKms5QCM6G7cz9mnEZuYXNA/+232otZ9JRflJVEOje4Dw9Nr0ISS/uEpcGnCgodl/v7AGDj+/gY4qAG3awidIY46lVVAsnZ47W8wEGWsPqV1s2DNy0VVnA4B38KeXKD2lY/IxsmDbpRRxTUdUAVSrXrvwI5WctObb4ggGbDNAin30huP5Fnov+In6H9D2nUfRAOa3HWoY41LFNSx17Pj9ZXIqIgQDtRdHhNX1zsRvCO</vt:lpwstr>
  </property>
  <property fmtid="{D5CDD505-2E9C-101B-9397-08002B2CF9AE}" pid="40" name="x1ye=131">
    <vt:lpwstr>p5ReYIJm8NfvEnRYFasEjyGnKhxQVjqIerjt3RPjGa/Y5XmGjbRnlK4bfmGOp9KvuoF8CbpNRLycQ3SmRfjy6c2u5drP5X9q0uDYOpoi4VlbdyvCb+5ylGS3ukhbnuHP4HoI1xrNqM2EnCZoRPltTZsyoNsrL/zGm49HiBTlPHgzOjqT16/3CoeujNnG3K/ORwwaVFq+vFJcyvDzfiX6vjv4FRwql8vHlTte8VPCjDcwS1xW6Au+8ilYYiJW90q</vt:lpwstr>
  </property>
  <property fmtid="{D5CDD505-2E9C-101B-9397-08002B2CF9AE}" pid="41" name="x1ye=132">
    <vt:lpwstr>jg1RxPsXELrNbXV6Q5D6+YxU1KTwFTij/BQrovmUGX3sHn6iUv4RAMIGyc3nX8f0usN4AGx3hE5KqA30ICq88qZGxEb8FKZ/+gn59fVplJRkrbShrtKxjlOWePL6BjWLwtT5xhF6+UXN+uIfY6o2+WlLUaOno2Y61B4vByxZHPOJID8r3NCaQby514E8m4cw7OvdUSmArZe15aqMKRJuC0CvVTvOziOvyaXuse5TS6BzIJolx7KTb/8Ya2jN6kT</vt:lpwstr>
  </property>
  <property fmtid="{D5CDD505-2E9C-101B-9397-08002B2CF9AE}" pid="42" name="x1ye=133">
    <vt:lpwstr>8pAdXZ9xWr7EksSLMujiWiR08xVulfj47g/vEI7zkBuX12HIRMFSt/rj37obLsLNerXioPw8zqjiLVtBYaIyYvuh14U8ZnzVFr/8qOGstCYEgin4QAW4hMrgPnqGDu3/9shkJnAaqXt0bdOdFYYVKnW1fkUbaZ0lFoPAV0/vgAWktbLNiQ8RuJhxXbaHc0wPy/Dgsis/6JbqDoeIUzE3AZLebgkPpQ93XRthQnCwdkOhwH3v9bv4TTHZh+w9Mek</vt:lpwstr>
  </property>
  <property fmtid="{D5CDD505-2E9C-101B-9397-08002B2CF9AE}" pid="43" name="x1ye=134">
    <vt:lpwstr>LdbyP8nXVKKrGO7mblWOQ85+Tl7qtbK6hUY3qC8DBl/vm97deUl+7NqoFqX/EiMykTKdrdK61WUYvt+059KBDrmLUJywpfQvpRcD2pwDZuiYr6oxZRUyvkV+aMfk6rgUgaX1oKp29NNe7FOT6OLGzQ2J9YRRV3itAZz5rUGsYxB8DJivsfhCwH7w2BPeM2Dau3mxhDa0c/9eKqYBj/t3PBepsbPHHq3sLON716aOUJlyoLE9PbUVVzJBOthVoNp</vt:lpwstr>
  </property>
  <property fmtid="{D5CDD505-2E9C-101B-9397-08002B2CF9AE}" pid="44" name="x1ye=135">
    <vt:lpwstr>koiLS3cegAnltEqk2lix1FAC93olhlJ32eT76U0uNKTlT4lv8yLFlqkz7Wn0GO7q35FYalPsNdpjiHuhduqZ0svLsNEY3qi49sGX7Lfgqa/n3Wkv0vSkAe5Q+HHIzRg6zszJRvanJVVtvTlRV8/f+YIWsvQoMqeWsLzxrNs4WmtN9rhCvB2BtThp2/ed6qZWQlYvPfQgxozct8SBf7GUWI7x3EDK9C74Z09dP6bAu653NQEHUE4vDEKCXr6VN7J</vt:lpwstr>
  </property>
  <property fmtid="{D5CDD505-2E9C-101B-9397-08002B2CF9AE}" pid="45" name="x1ye=136">
    <vt:lpwstr>N5dsM1cyYM3uXnxAst9UJGaI9GNrOPi4TjwVP9bit0ERTwZ4vWtZJQTeHraoZZDEaDMuD1uZv06y5IJ5kl+vAddQIqsX4agZDqpwNFXf1G2bGtPgFUUnNxRx4gw/UF/uoJFD8Ue7SFisRO8CEmcOFbzA4ZsDrp/LgG416ulW+1WvHlOndjMXdLP9fOhYfx/7uFpvEkkiI8OSWG4bjmRrOl7KlnWiBq0SZXRqHjRacfG+CaTF3QStb3hwSgQlZBs</vt:lpwstr>
  </property>
  <property fmtid="{D5CDD505-2E9C-101B-9397-08002B2CF9AE}" pid="46" name="x1ye=137">
    <vt:lpwstr>lADoO3pYYnR94ZtDfjmur9t6B3lWsmitSkdJRQ7p9EWD9PbwUK0I+wRmnmsf+CTZeXJ/vscqNKWug/4MmENOwyHTmA8FQlXKmVXOSjsdbBd5wgKUYPFocNuunPO2bMzW/5o+DN/2V+P82nOqaUQkiSDi1LHjjKI0+u6fMabp9VA7z+HFyAVeEIJMR9bn0xlycIdO0cbyK/bCCT8/zL2L3lfYJA/dJnomRBz7OCPxLP0w2gy4cTBxim4wNeqRNjN</vt:lpwstr>
  </property>
  <property fmtid="{D5CDD505-2E9C-101B-9397-08002B2CF9AE}" pid="47" name="x1ye=138">
    <vt:lpwstr>d0bUAJARAIFoHqMcwjJMFxlkhW8RlMea/ax+Kn98GeowiOoTPXgK7mABx6IIqnH/00IjrKGYSc9Y9RBS80Vqi2aE8uGZ/Do22pnLZgAzPUGsUH0fNSzERSDJirUftg7U8r4pWLRPgQ7y+wRT5tPACyOQGm7gVAj/E8VMxM0/ujW5fMK6iP3aMuwqL1hg4o8BDnxwknK8/E9TPgWmP2hFoGaYdcwIQzyHO7TZvFwfm/HU/t37QychPyW/f08+bCm</vt:lpwstr>
  </property>
  <property fmtid="{D5CDD505-2E9C-101B-9397-08002B2CF9AE}" pid="48" name="x1ye=139">
    <vt:lpwstr>RbQajbtxAhRZOyw1g3m2qpjx9vGmxV3oy9zwUXx059YSvOJkF1/O6QdA6VXF0XiEt1O2meUUl0xZlAl0ACM7LI7P3tyrFEqAaWT73JCFEfrMk2h9ELl1jlSfN2NhIDfteX7qG04K3sC3a/NeubrPCfpnhLz8QPgtLw6iEunSM61HtwDyg255ZOT8O9lTVPJe+Zx9KoFbD6AmJHstqC4M9UlLU2u/fodXkj789FoNR/6o3eQ7Tf1bjeagn4qVLmL</vt:lpwstr>
  </property>
  <property fmtid="{D5CDD505-2E9C-101B-9397-08002B2CF9AE}" pid="49" name="x1ye=14">
    <vt:lpwstr>m1pONL2/daa7Z3eoom9xtFC9eEUHy1vhL8Gfj+/RjQrOu9Vf39NTigQpPKO5A9nPKphC7k/IvMELhXiggIPDifTfYuUaAwenUBWCsHxWaTCWpD9iJsqCj4EjG+4AfMRLzQiJeEFHQRozKFLAPdoy89/G0OIzKaNg9YMJaIaM/9FXJGqyfGHKeLtTTrnKdWjW2WSB3jPlNI3tX5XnWl/l4HKdBZZFXSkbJmaT+RBh3dBJLUSKP173z+4r/QeY4z6</vt:lpwstr>
  </property>
  <property fmtid="{D5CDD505-2E9C-101B-9397-08002B2CF9AE}" pid="50" name="x1ye=140">
    <vt:lpwstr>QqXp6soNzj5I1qd3JbquCbiddihCsRg6gScO4AP4h/HAcs95+sRg372Sp7tWAI8R/e4AZQuZabmOpRAR2U3Idf0NmVrBJDVTUUsv8UlrQ6O4L5tc9VixQ4ayDB+bnSYs09D7IEDfMjGr1Ji0vuNdVZl6N6CI3pNVB7swT1ZUfGVUJGIEl1lPIKMwIqtDYHQLeQhSqXB78LhAkF+vmYsp7I0MADti9xonq51a6uwSGyBoU3sM+RR9VRb4Mcp7ABv</vt:lpwstr>
  </property>
  <property fmtid="{D5CDD505-2E9C-101B-9397-08002B2CF9AE}" pid="51" name="x1ye=141">
    <vt:lpwstr>Cbwe/YOby5fW0HFDPLp5PTqyztE4Z0qVF62W+iZSYNjvWgUoZFinVNVpwWx/PYXFjS1Nd7umZzgPvi3xyruZmM80VbgIyOrVzDvpgS5Y+X1PB2K7WgGuAPOpULFQ2cXc6oJSiutUQJEhZia3AmK5YzwRqafTJJZ2V1/j+6tCgyF8pBodJ4aXBnZazzhINnx22K0cBlNBfSJDhWz9FLCbCXAjSOb25qDidq5U5Jtlm9OmbHsvqIrVmy3OHbP2o3c</vt:lpwstr>
  </property>
  <property fmtid="{D5CDD505-2E9C-101B-9397-08002B2CF9AE}" pid="52" name="x1ye=142">
    <vt:lpwstr>72x9EeHi8oA2cUvthgd6uaKCevk79vH+Cle2Smnua4HZWeglUx1FiwSMOP9gghzgtt0cMp1DpHecI6yXIqKW7tQ3G8nbRuQcTJMGLem0KSBBpd6611g5+cltHvoRiD3+iZvlJmc0zb6mv8xQTM2LgY6Jnyi5iLQgwMeIXSJ5lR95aPTOBUZCuFKHn6HkGmqnftUVx5dN60NfZSNdJOBBY5pTcaEt4FDp26uNjmHEX+j239WTbQ2Mur4/nKU0NnK</vt:lpwstr>
  </property>
  <property fmtid="{D5CDD505-2E9C-101B-9397-08002B2CF9AE}" pid="53" name="x1ye=143">
    <vt:lpwstr>H5jAW0WbBBXkec30uOhdgiUd0ewVGihIWnNQkfzTWSdD+mE0UIDwBi8nIS8zUuDaYMc4TAK2rL699u+m9VQM/jtYgaWf9+b6OPxvuM+f73qcqB+Cbro3GK22vUN9uhI0N3johy7uP0y9cIenEYj5Yd4t9ZUz/qx1AJCuIG7eh316PED+dR4SlJ6L+CG2hJxLg7l73Z5lxcwZKVMtOezLJiDGn5A6YfpA/kbS5INdkutvQkBkRtVZefEc8s+nK+j</vt:lpwstr>
  </property>
  <property fmtid="{D5CDD505-2E9C-101B-9397-08002B2CF9AE}" pid="54" name="x1ye=144">
    <vt:lpwstr>KAy6Iqp07fQoj1AdZhqFNUMvtwm47jSqnBO8Sl9m/EUueFAZj7ij2JkH0p56gZSY6nRlMMNcASyWSGrB5NOQzqcKUJVrUqtu9PsSniaRxhG47Y5QWuC/bFEudUKYxooWqLzt/AqBHY0gLpsD7NUCI4IB9DrrJ3Nr9yY/8hKtpTiWdSp9OjPf2AghVfcoWYaN0oM/TfM+LEpeqK4j5PMXPh1EBszU+tuDthl+HcZbsStROstC7/org8qRk9Mb+It</vt:lpwstr>
  </property>
  <property fmtid="{D5CDD505-2E9C-101B-9397-08002B2CF9AE}" pid="55" name="x1ye=145">
    <vt:lpwstr>RIsLjt4YG4vM5TpmW8l3i9w6LnwsOsrDnsVQyES22P7+1Un37CCk9TyBcz1HrIxs7kgoG3AGRKfiiJT4kot1QWXIPlJ8sAr2Qfly3/XU7KD2uE6yR303UmU8BK/7oQ4chsqIaa6+InR+qjv7rBGRpPp7Ugz7ydlM2GhPhIO8sXD4+8GVOUWACBEhb6/ampmwg1I3yFYTPo5PQDfxSxtXEGUXj+Xf2K9jNCoUVDbteeJXdWBmCzM+qAb/ZJdM3+N</vt:lpwstr>
  </property>
  <property fmtid="{D5CDD505-2E9C-101B-9397-08002B2CF9AE}" pid="56" name="x1ye=146">
    <vt:lpwstr>FQrqZf5Y5WVdNXgPR9T7EFu0sDkmXwWRQaFaN9w9uqmxtf2GhyAu6Judtow+bIaNGEvd/ru3ZdTDdvjDU8oVKX0vLVfFxLD2SGzOAgG4OxZB1Qot5xMxK0Vlyy5sKqLBg6eoJsGHrGzKrDFsk/i15AiV/G/ZgGk9xULNpT5Un3WcN1JwIk1IsMGs2QY+fFAmSDLDZ7lgaONrtF1gtCvEstuFRp+rocpZtEcC189TOEQKga1TuwEJ0trPv9iBO44</vt:lpwstr>
  </property>
  <property fmtid="{D5CDD505-2E9C-101B-9397-08002B2CF9AE}" pid="57" name="x1ye=147">
    <vt:lpwstr>d9oeqoyadNs/mLFrCwD7asancRBg+3O25rd6WrnIPi/NRcOy7Z8Tm78+06HNYXRwFVUFagu5FUZtHyJgShZVcRl2yJgLvko/BtuR1uzZ4zzvzzRqAxgONb+QGXw+R4G7aew5aQalDvFJcOAHrtI0+MtHnIXWTGj77s2heccuaDAttqKQa/HAfU8Rp9W1o7vfzu3X0R/vWV1yOExbEhi5QcEnHeob0u5HpqoTkEmATn1oYnMHM0SQENBPgEBwqNr</vt:lpwstr>
  </property>
  <property fmtid="{D5CDD505-2E9C-101B-9397-08002B2CF9AE}" pid="58" name="x1ye=148">
    <vt:lpwstr>8a+AFXui+p1tonsHGJDiKn4HQgIg4bJo8eOaAXkEK3byQY/uav07ySLlX5VzbUglzdY7NeMu7Ijq+ZFeITQxLfkQfmxaK8Hsl3fHQQf4DoWlxfTqZCxEgG0ZDwfrw5H7XIKb6osDS7U1X4GvKzuDO0/fDVBrOPU+rsE5C+wci6TyX+60D3XLpAmDpJBLr4JtLX05Nu7jgZN+uCxlgtjxfxb3/SPZvbJlLxffwslj5xj499o02yu+GCorN3zmR/s</vt:lpwstr>
  </property>
  <property fmtid="{D5CDD505-2E9C-101B-9397-08002B2CF9AE}" pid="59" name="x1ye=149">
    <vt:lpwstr>PJWivduCSAAA=</vt:lpwstr>
  </property>
  <property fmtid="{D5CDD505-2E9C-101B-9397-08002B2CF9AE}" pid="60" name="x1ye=15">
    <vt:lpwstr>vbSN1VTGNY4d3TZiGAKRGnCzBpIeaDpzxCTxwE0dEIrOcrkMQlHxXqRSvM3tBFK2M1nbeNl4Tj/opfNaLqohj+ACinR+b2C6Xp5VPzoVWmvwNeoCtPR31Fb/NLDPqEg5tHA/dRC2PIy2uwXGGRydwHGd8p+p2hloFwTM0zQ+xCvXCe6n7fcI3aEAz6+JWUcv7F56k7qY24fHb7plcTKPKZ3hHoDoz+PvP+I1iCBe+RXFJiFX9CT5S6cTpe1Ik14</vt:lpwstr>
  </property>
  <property fmtid="{D5CDD505-2E9C-101B-9397-08002B2CF9AE}" pid="61" name="x1ye=16">
    <vt:lpwstr>QQdrRevxNRVe+O8AAevx97wio9/wx2LREzHpn5oR01QOdZ1XnjFHexWjgoVXDfFnpISPMtF47N9AHMB/w7VdckFl4hPfy//oHeXH6BtAPTJYQcZDGPQp9G2GJ+M2Q4toSZ7T7UYUMhu+gtJ1cPL8u4vd8Ms1pkimyqxRDdDWhZZvIC++i2SKAH7fp3ErIk47Z9xTUKLoYGJCg8FW1An5suaHjuY+3gj/tqG4DKRHhqBydotdo7CMwZW9R6fig0j</vt:lpwstr>
  </property>
  <property fmtid="{D5CDD505-2E9C-101B-9397-08002B2CF9AE}" pid="62" name="x1ye=17">
    <vt:lpwstr>MgHAtnFefIpK+h7P0E5LT5EJRfc3Eg70uHOaWUcJfHeQyDd8KsYCr1yAf92fevsLsXxm2r9bth5qV5y+ZD6BHWtPNz8dJ5+1J8q6iv8pXL6za654CgepnbCd7RuW7Rgm/Z6owuTwklWu+ECBMcE0704Tw28qBrforszX5scs8tPPJghFkKSlA1e8nshyOGbODyhqhIguBmZHqnXBfa7zpu6zFbrdRHrr3If+OOeA0X2/MZrtjuyXoIfDy6Ez+0Z</vt:lpwstr>
  </property>
  <property fmtid="{D5CDD505-2E9C-101B-9397-08002B2CF9AE}" pid="63" name="x1ye=18">
    <vt:lpwstr>EWLxqyyOBP+8v9StiUmxxER7EJVk7enDGyIof1rTpi6Do1wCmig0XxghBIc5Q6TmxWCpnDsOxl8bO3S/HUUMe93LartPkrd64B1zaGs59QGMyL3WjqkBa0YB1aKCZVz4vBu809/pwb2QR42mZ6dx3MjR1IfFfvy/coN+l3mP+olLaev2LJ75D+6zdilloaLVI7tkjWX8FuEEaTyF4ogSpIPs/wCrnvOPPAZORqoWqZ7kj3cDlBPXnFjuaFSJyJv</vt:lpwstr>
  </property>
  <property fmtid="{D5CDD505-2E9C-101B-9397-08002B2CF9AE}" pid="64" name="x1ye=19">
    <vt:lpwstr>gz6+b2XSPUsiTKSYHJsS0pLc/8Yd3lYlW6RJ5wawrcJM5cfMxPEqHJqF7s7pIy7l38LJOKmjjUNwR0u+JNPxDWbURQFGcnVvwTeP1XoBXWu+DiKTt+WtEuEkS6pyU85nlyk6b/eET2kB5OxXbj7akXi/tKTUO5ORNgWA34hVgRV22HmqCLNTPM01bHzHoJBsHm71LaDjEDPJv1NIunorBWSXXor0Bhkhz3c72NLGF58O3BI+62IANmRuUMlWeoe</vt:lpwstr>
  </property>
  <property fmtid="{D5CDD505-2E9C-101B-9397-08002B2CF9AE}" pid="65" name="x1ye=2">
    <vt:lpwstr>eLdREGPx1e5m189EAXcqXO0fQFvmmliIzHZoZifis17rjg9qDJqnztFYgsjCKzs3jawjpqYY0U1obfkBYX5krMOMR7NEOmrmaFqhzfwk1Bz/nBK4yQqbZtz9VyIHoQblcGj18xgsK1ojRU5EjdlNQBJ/gCa0cwgRK8hTwaM0FDjcMJyVOBWCU+Fy3ZXOed78u3Q20PCs/I9H6XHmAv/kjQ/ppdZruLcpp7uPMkd4Kj+DVLSBoDK6WsKoMecT5jq</vt:lpwstr>
  </property>
  <property fmtid="{D5CDD505-2E9C-101B-9397-08002B2CF9AE}" pid="66" name="x1ye=20">
    <vt:lpwstr>tyVa84osfr8+LmD6NZol8tJZmMYBWCCTZ8EORn+T4WemygpGaXaruP6eu+H//IaSCHJA8sxBK195xMyri58kL7aZ6JfGljvud9xPt2s1m7GgE94sCAVDI3Asa+RMpTsF9mUOrbg8n0sXq1PH5pfWFtqBburlRzxB5OgCe/VDc+EMQUj8DW9umMSJIUUYDW1Gb3tvFBxHitjiULEzr/FKQVG/a4wLzV42nrgnRWBOWQpU9s73xpmiR0weIN0UCyh</vt:lpwstr>
  </property>
  <property fmtid="{D5CDD505-2E9C-101B-9397-08002B2CF9AE}" pid="67" name="x1ye=21">
    <vt:lpwstr>VES2aE4ACOK8QWvlcVEXp3J1tS9aLmVNDJz+YjQdzi6ckhv625CwO/wlvILA35kwQxvkbZrMvJFL/yIXdmdHRPsr+0m2iKUoQ+jAhKEfeNZL/qRuIurcAnv6XmwrG6uuq0MyqB3JOh6ErjhdgoiNTsj40MK/v5WfFmnEFeWHKMJTV6gUG2xjne005zfvcpWXypkajw9GvvRN+LFmz0jk51BAjVhyZRXpxSFf/Hng7sJxyyDfpCnTMd2r4g0P33N</vt:lpwstr>
  </property>
  <property fmtid="{D5CDD505-2E9C-101B-9397-08002B2CF9AE}" pid="68" name="x1ye=22">
    <vt:lpwstr>/fxtTZCyt/24F05hNVYjJsveIPeobuQNS2X1TKoQsoude9G1pBYNoMy+EJvD/HeT9eMHDGuYNtxKgxIy+2pC8+j3Sp3C0S5ZHs0ynbWr4SronPVh2ytOWhNu0/Nm4/lilkOX7Y+rd6ACud+3cJEZUPlj94UUbnolvbcFKBXZYvPKsuZSMZ9wx21q8RpMB6k3mN0Rcaf5U/GQYJWXanpKWSfTF4wLfmfOK39eRQidm3Gdj43o02qZAmJNKaQWXi9</vt:lpwstr>
  </property>
  <property fmtid="{D5CDD505-2E9C-101B-9397-08002B2CF9AE}" pid="69" name="x1ye=23">
    <vt:lpwstr>drvvGFVTkb/bftgG3ANx0Ei+2k3wTv03yLKM4A7M0H6T8HGuaQCq0hTxHBsR5Q/TOL2fceDtiW0DTsiXmwL8cxNKKdpW9jy070ZPhPEB6FUn2OS3TIvo0EXflZemzrZN6dbg3L1E//XB5aL/ziFZqnEz289ocnx9J/rZYlLa+jNT7B0MU+3bZ44e9xg4/qcwLsQXoFYBxeExcg25l3BT3yRrcz3eBWKaeOn6yedW1U3DSnd1rIm/qOwEiYpCoHV</vt:lpwstr>
  </property>
  <property fmtid="{D5CDD505-2E9C-101B-9397-08002B2CF9AE}" pid="70" name="x1ye=24">
    <vt:lpwstr>byF2odUhRZiCyrqDiCd2nBQBloRpM+GiM+LYBIr3lHKZz/SW790hMSZ43Xs/QHPBUTiQUlTC99KLaZJjlsCn2D1s7EXv2gFox/cNUcfj0BIlGHxtBRQJRs07KoB/R6a+Xn3B/kt3f8m0530cdgLT/7pTVL9nrqKvv+V6HxD0+GKsvPUhuk54/FGC/pGUk/s2c/djaqH85JBzdm5MKmh1q3J2nmmRELMjCXq51QBsz6dckQmyh7uJJJvPq2ixe1F</vt:lpwstr>
  </property>
  <property fmtid="{D5CDD505-2E9C-101B-9397-08002B2CF9AE}" pid="71" name="x1ye=25">
    <vt:lpwstr>HOvV5tHW22i9nEnoYnmzjc/3JLN0gfrdHl/2rvpKcqBo65Q6DyhIJC/+UlnrR4q9pA0XTJIlDAJuF+r2tImydlbV0fKXxr5j1iBlygLTemvUPUSc9SULMHW/evi/ns3uW7YQjX9ilmq0THc7S4j0Qzz25TbI8X9YgRsNg5WlMYk00RoJKDBsAiaLPqWjqb2PYSJVOuLM64CUbqQzJhoQ7tr3hUtsUviPxBpnpIKftBFQaI/t7RrzZmqlATo/SIk</vt:lpwstr>
  </property>
  <property fmtid="{D5CDD505-2E9C-101B-9397-08002B2CF9AE}" pid="72" name="x1ye=26">
    <vt:lpwstr>QQviq+6bn2hOa47f53ToTF9TOAYkvJf4y+YisIcag4u9TUOIqRwe+OSblxT7Kop1daClELzM4X5XfQ1mxjejC/mSWJGhL6GMjQC1536JxXumAkFSWlobKoHgH7WOMmZhfHfOHSXrI9uJtr3rVCoTQaNhBy78bc8KjNR9one9za4ODniPzFWydoLk0IR4x9SjWg9fNN/Lod9GH0MhT3EzELDgzhYmE5NYg+WmBJg4OYJ1AzGZcUzOcAWzCDp3hNv</vt:lpwstr>
  </property>
  <property fmtid="{D5CDD505-2E9C-101B-9397-08002B2CF9AE}" pid="73" name="x1ye=27">
    <vt:lpwstr>2ps0SyB9RVbrfzyUdib2a0zULF+/2v2owvXlYLAk3gxpl/hQuBp2VqkigmyGl5GwFxVcBFuUk8xF1CCsOCLouipb2Aq+JpaW4X0MMfIGc+dNh9hacCnR0+VoIcPWQNDh8Hy6HZZzhGGMHOY+51uAc4m5gyZg9uOawak4uVHPmilmEXIbe5Nlxt69vz/DcqLACopbuIVObtYqKs2gW7zd2CWlAlljOzGKyXyTpJ/mGcabMMn9g00KPVWUnDX1Eur</vt:lpwstr>
  </property>
  <property fmtid="{D5CDD505-2E9C-101B-9397-08002B2CF9AE}" pid="74" name="x1ye=28">
    <vt:lpwstr>HwU6lCXkJ9jBPnxpFqTzZydMDTKy/PlaaGWuSpbAN/Osy6E+x29lVVfovRH5oM7IduHKcfZuOubeTqI6PXLlglOFUbh6vqkij5llU+PX9X/3xYXO8uZCJRAR0lwI90bdhjfsgzddMY4jyS2deWyyUk0fij0pxjT7qH177H6RVSPvp/oT/61jJTDAjOjWsqaolCtjyAnRU/d/3We/l2GdkV4C8Uswc/q3W8EH/DXoBF03gkaykB/fR8t/Jv/Jo5+</vt:lpwstr>
  </property>
  <property fmtid="{D5CDD505-2E9C-101B-9397-08002B2CF9AE}" pid="75" name="x1ye=29">
    <vt:lpwstr>MvOWtvqRKFl7kcZTS9b7KH1ueOGjHdX+eXfzQXHct5BJ4OyLldAWaqgy71rBfaU7ngl6+RCmE6HD4q7F5ABZpbb5eSoDr7O+YYDlnt2YAi2I2sAhiVTCwPlugdhSVOcIFM3cYDO5dtq2HuNa0sGYRMkQb0BZzX1wLyg/n/wRBDwTYXHbmQhb3HQ3bxqGF+QXS/oa74/Uv4WJ9ISUTsDCtyBLKEIst3ocBrsjowz4K1qXELwCM3/4hcIDE80a25k</vt:lpwstr>
  </property>
  <property fmtid="{D5CDD505-2E9C-101B-9397-08002B2CF9AE}" pid="76" name="x1ye=3">
    <vt:lpwstr>ytxYgL161hE1uNJNa1J1Hk6u0yK3tfdAeQevWiyVNiWBVX9MTck+hLNqmONT16lf5aC7lT7aqDvRgpn3eXHYCfCBzsS9GY9kjTNm/rtxuWCfGUjev/iEC1UmMyVCX3qekoYxaGiRmKDsdRypLO4dliXi6Zx0aNONckomWDxvxVAowBEVBc6qLAa3nE4xCYmiQN9Mx5qfNFEW3sYdSRtRn3+SYHJz9xPNx8ydayheupUrxmuj+Jv9luK8BKBa6xt</vt:lpwstr>
  </property>
  <property fmtid="{D5CDD505-2E9C-101B-9397-08002B2CF9AE}" pid="77" name="x1ye=30">
    <vt:lpwstr>S0dCWUDIxT/l5oZuhWKXvIDDN09R/dtb3G3GPbtsqUAH/dEBcy9zB832QoZQsKLDEzKxQTk/4h37yIHKU8heQGeuH61a+nTGI5pYoNqVg5GeWPDBEVwhValt2RAgbxsdOlHaC6mG67GoSliN4rJFC3rkuMBlJ0b/5/Q4gSKCfaaBYJdmDmH7AomcVHf1hGC/nVtYFvn5E6DcME5exCS3XZlkxoH2dKNEDfyA5X1PRdBySQo0pwLfB6nGKeIy+Fo</vt:lpwstr>
  </property>
  <property fmtid="{D5CDD505-2E9C-101B-9397-08002B2CF9AE}" pid="78" name="x1ye=31">
    <vt:lpwstr>jXEMPYE9i70p1smd40eadxDWAWJQgyPXpiZoaJkgxSOfN1j86eYYYeWKcwfvXN7rbvy5zf9WWhf/mG0UVLslESQZRygq3hijDvFL0vzFpO+0OBAUxnSKpNhXQM8uh2JTxvnX9Zwx/JA0megTFEEsUkCmHa34H3tAuM7aGGwRk7QCvyWUWq1BPkqjWs1ptU66GE35OC52OPhu01v2A5ZUANUhGYQT/KSf+W2vU1G7oMuBJ/7BqFh/dzYWkiF1lhG</vt:lpwstr>
  </property>
  <property fmtid="{D5CDD505-2E9C-101B-9397-08002B2CF9AE}" pid="79" name="x1ye=32">
    <vt:lpwstr>DWQ7PSM8AAoT5wZiRM28kkZhxGfJ48CFw/hJV2GHRb9HZfVR0oWVrf31fUazBwWUB0yWNY+C+R1tVHVFF/+V4p+tSnMqAtzmav00KX7fM6fEaRjApMnwUVeawv2f1psd2cQzPTO64UgRGwwaNLbVkE9+emUcNgKkOrwjitR6svdmgbjQ6qJiCGHHr0g+CnhJFRB6Xa5hR2FmC11gl0cjx/qrVft4+PsveEzUQ1+qhCGgBgo38SGUJa9gIGbQ8L9</vt:lpwstr>
  </property>
  <property fmtid="{D5CDD505-2E9C-101B-9397-08002B2CF9AE}" pid="80" name="x1ye=33">
    <vt:lpwstr>PPx3LmI7DVtNtW2y3qqLunbnkMzntjgLuD0RA+gXzuzUJRHneT+uECjO0bRH9YXG0CHxZmgB07/lFk1uIgE30cHXf2OaiIA2/hOk+RTSB4vp4NpZNRXrTWJ6G3+dK/BEuvorhjOXo2y+BGglviqopxUjZB2h0kIEtj7yDVDdgoyxy14QqdyIZzXsbIsmui01wYAX4C/R2KVZl90ipKXQrnGr1rb8f8pBmdBj5X7RqppkPvJWQL2A5iyLDtAq+wy</vt:lpwstr>
  </property>
  <property fmtid="{D5CDD505-2E9C-101B-9397-08002B2CF9AE}" pid="81" name="x1ye=34">
    <vt:lpwstr>u2tbqWTMCF2Uf79OpwlQeXSJHALfU4y0DQJGxIvRkC7uvWx3tdjOe81BzLBrDFriWbemF1ExZtX0+WOdDcUoUFuNaRFbWYGWVRxktiFf3GCTvHFhI8bIO2mVGl4oOZ00nYt7xGyF4uF0va6JXHG7tFFQh23eFNl7am7V/p7+r7X1iBCPhtXOU3Q+9xnk89qG+5fPjLlJ/nAommsGsk8efEy3skEMIv2qfGC2X/RzLXBIXybyIFlMO84q+Cr8XSs</vt:lpwstr>
  </property>
  <property fmtid="{D5CDD505-2E9C-101B-9397-08002B2CF9AE}" pid="82" name="x1ye=35">
    <vt:lpwstr>Rc/ZxROxSpWZKRwG2Eb9hVErfFRIp5xzAYUBX2n1FkPx56q5nL5O13PHzUfLFhQ6B7KER7Rt6qkSjZIBNqtaSBz4ERqZdalwWSjrheDUkiDVratQw9nhLEWrKebuDYiBv4jKd+dAs7A/uC6GE46gHn8FKp5BWmQlxr0Vs0NrsPPThQEbM9fIFbFcebE94epQCcUz9ttlOSZk3JWDAXualh4tpvXDqmcI6P9Uurv6OOTYIUIgMsKTYQ3emgYUrAq</vt:lpwstr>
  </property>
  <property fmtid="{D5CDD505-2E9C-101B-9397-08002B2CF9AE}" pid="83" name="x1ye=36">
    <vt:lpwstr>0qeg6rPCS4b2n1dc2p41qAKIG6R+1plZTflwvRBOxc0E+hwifRlsWSmDO+dEtixGpg3S0vEONhNT+N6vBADTGPnnD5A8EClcjvcF2REHUgB/9bwKxXr9WOxBmYNt4ZTbRtq5ODcsZLdh+t/yoL3oXzyUDmO9JyNMKWRFyv4qrFugU/qIcSyz4a73wn/k5+OIkzo45OFv8goYK0lbNGuMcgt70bFKlXek7nocWotkUOfsrOF7Cfx5wVshfX2sbPX</vt:lpwstr>
  </property>
  <property fmtid="{D5CDD505-2E9C-101B-9397-08002B2CF9AE}" pid="84" name="x1ye=37">
    <vt:lpwstr>q/Y0Lsv+3SXpq7Yqi4zE2P5EJLSwNcq2Eas/96ongOZfUG5k+17Hc2LW1HltZfhbU5go1sQZ/VZr6ByjMlL1EHAzCNFu1TKctMsMnxJU5NSjsn9gS7aB6RbLsZZl745hNmWb2Hop34nQw4vB5K60YlOfdDS71FDglyDGPuE4HF7HWf4cCL5oB6cRV1rYNSW+ltZ+2P1keXtgX4/ncRuDeldpH02pYR2akcnlBx8Tf74Ias3yWXdlMiNp2eXjubR</vt:lpwstr>
  </property>
  <property fmtid="{D5CDD505-2E9C-101B-9397-08002B2CF9AE}" pid="85" name="x1ye=38">
    <vt:lpwstr>T6n+Vv1wL+uXkassnUwcm0nrO+jxMgSnjseMj3SPzUSr/bAIYP3ePhFaweY6DUma/fnw0Fi/eeHDgmv6Rr3cvypBXvT7RNoeXynnXNhaU/hx5tyj+Lt7oyBs2OlQAosdoGItgMs8mSGT4ixi4Mr+0yQh1v2rjGZZMUIiGIAvLF3QaDpHWSKW2K8H5GA8CL6sBvGK3wxv2tG849PSOH6XJDj9x5jdlgGwt4KcQC7YkqPiV8dCrbJzcvcWPVowp9F</vt:lpwstr>
  </property>
  <property fmtid="{D5CDD505-2E9C-101B-9397-08002B2CF9AE}" pid="86" name="x1ye=39">
    <vt:lpwstr>9L3o93COG2DI4xxLf8Xxyrih68+jCn+OpMaWpDHRNmO4ialcChe0sP1zs7OsuNKNSBZm5kkI2zeRE5GTEuAHQbju6ubzkiAlZBfjMkrQw7X6YtGO1p1WURy9uBAcdsCetS9wWWUC+KVGEZKLCHfU37vLalNpq0k+tA9RHLdvmGssI/aKGrgj1wTqmNamK5ldbcFSqapQKpUESL1+uTID+H4SnnRe1NV3aOxR0VInRUOoda3YDODAngdBsae/V3H</vt:lpwstr>
  </property>
  <property fmtid="{D5CDD505-2E9C-101B-9397-08002B2CF9AE}" pid="87" name="x1ye=4">
    <vt:lpwstr>6eU5mLjD3+zf79ic6rm6TEBTpKTLRvibavxB8CAPoAwQKitb/95xDU1Q3LgtF1I9tOH1c9SDW/bfL2V3dk1bUt7e9eIszi7se4SqerP4QTqXRRDDcKYwI6N2ur18bbMn7icVIiz3l7gwUM3sQnliiEFN+0xP6Y5l6qiRi0CEYHktoZpYZ0fHyROao8lTfZCmLAaz3OcQMyNiEIQe8L08VDz6rEKWjt1xigfv14rfcfjB8EXEGLyA2seHtj9FZBZ</vt:lpwstr>
  </property>
  <property fmtid="{D5CDD505-2E9C-101B-9397-08002B2CF9AE}" pid="88" name="x1ye=40">
    <vt:lpwstr>LVRDl9Op+juxN+O3ufJa3VUlS0iWpQXouB4pSIqnhKbwY49yF1/uEAviSpikErCRFTROO2/nQDJZQa2iKt4Eof4nhK4QSo5Zps/LAOiSpv6+hhKYaMgWtKnumVxlZ4prFUX1iz+eV1363N3wb/LEcWrZDFrfsQEPm/Ll+H3MH9/yBI6M3MMS+/ijzaUuv631+pp0jKsbgFQmueME3T/wi1ZarLOJhQDOBWmBAu+4WRvHHX8+iOm2lx7eQ7v43jH</vt:lpwstr>
  </property>
  <property fmtid="{D5CDD505-2E9C-101B-9397-08002B2CF9AE}" pid="89" name="x1ye=41">
    <vt:lpwstr>/nwQzI33MOIbPjqZKPOvQPQAANEB405uhNZ9K3DiE4ewAEwTU5QHOy3hDG7LpDmcxwj/8vmWxKGAX+ZuCP9kVc661vQuBFKcaWzVWapT/y/+F2I/xuECSPmn9L8zlVaXSmVbfJsV+QcseDXscvr4LJUwnsFh01UjaHLKeK0vTrkyitHNBMgakhoZEDyKcKPvdoZLHznG02Xorih3lYt5jMptOr0EvVpD9/iTfx299FlwLoOjxsm65tM4CWoG2rv</vt:lpwstr>
  </property>
  <property fmtid="{D5CDD505-2E9C-101B-9397-08002B2CF9AE}" pid="90" name="x1ye=42">
    <vt:lpwstr>7+CZGz0Zr3Tn9rfFVREc1Y1yn6G3hBfsyKs8mnGzNL0Tw/gV3c1P7LIjFEcXQz6taxnXpFeq9RXRIFxPaFqhoIYeoBsgr5EcGI73xgK0Wn4O+RRvwQg0YMFeskKA9V03iWHTPg+8qqEiLJa6/fR7EBdWD8+eKZCoXbcUeWk1BuRKlnxlkD8ttLEt8+g9Wy0rC11ryh1zokgDCVQCx2q0yA5yjoq0ElFzlBBL4V46u3tpWAZGrK+AccGXxudIUyl</vt:lpwstr>
  </property>
  <property fmtid="{D5CDD505-2E9C-101B-9397-08002B2CF9AE}" pid="91" name="x1ye=43">
    <vt:lpwstr>Hhfq8ieHyykIWn8hy2BPDj5ne6WGckfKnVDoSm48wcOi40K9YytnEU5kRiVudh/hUyfYC19wS8/NaRowFwkY2HkgZ3r6ofwhxkzI0QtYkzPmR8QdCw17sfLtQZ1QZilymiSaPMSFrHxEVP/7OKxmI5TXVgXOCCAIdNDfxp+7iWWg0abOZwbx3fveUIIGkjeoL3uxpxp+tEP4avgPIcpgpwEdJ32L3O0sTAwJ8SgLGqf5NS1BhXYpnbP9ah1kZ3T</vt:lpwstr>
  </property>
  <property fmtid="{D5CDD505-2E9C-101B-9397-08002B2CF9AE}" pid="92" name="x1ye=44">
    <vt:lpwstr>E0y5krvZyKSGyl20uHbbwsTEJTRoiYSGv98ipsTrQTboEEQ0Vi8i0FvCVqpPJlQwknI4RNwHdoBwmqccj9yIzmTDNgszmWZ9PKqSMwcVByGRC2Vg8n7fdW4iArf5bqkSwv2pFy1PNbtEHkGJJ0/9rhXprMr/s2QduBVLzR5TntruM2a83wCK+Zqj93Zif0XrI8hnQ8z1o8CMivgvLBAkkZfCSQ0FNuTe2Rc3wfzvLxEI2E0892ALHdFEla2hxMh</vt:lpwstr>
  </property>
  <property fmtid="{D5CDD505-2E9C-101B-9397-08002B2CF9AE}" pid="93" name="x1ye=45">
    <vt:lpwstr>/0hbfj0bPMYfR5G5UnwkeBGHUngaIxrPizhtjnXn+MvdJGPcvb3Xot2wp0T6dqAo/U72uT8Cu5xf/sXeW1ISjrrgoawDXD2tp/KTTYf9aLOWnkOXnP7Y6dehop+Y3/XyizgL105FoSDEFkIIxFtZ3d3k1cOeF/fW9lCSIwUuRqkmmahGWAsixHa4g1xnx75QOTN2MTQ/EX6pbDteUGtaVLT8aSuPsnQEG4Un1G0tcTlEw5r3LC/MqDp/ZKig1cL</vt:lpwstr>
  </property>
  <property fmtid="{D5CDD505-2E9C-101B-9397-08002B2CF9AE}" pid="94" name="x1ye=46">
    <vt:lpwstr>bm5BJo4Qp8MTtRxQLeqBBfeFpa7oqbQ7t0bgWB9knh68nxvdtL9oEjEznc+c/5i+C3Kn0gwTIzluFafaKEn/1zYYy+yt+/Ad9/ez2u0ttPssHIh9wV7twTOMO7mI8pRNFHLfu7uru4Tv8cfGsgZXdnL4Mln+mXqUVhE6fI12kfK91+V2iR6+ceze1o12rt/ULe9lmA+7UT+8L2pgbjii3k7yFQjs2Wjaf0eYX43GXjVFElpse0tzJYqjVfATwRH</vt:lpwstr>
  </property>
  <property fmtid="{D5CDD505-2E9C-101B-9397-08002B2CF9AE}" pid="95" name="x1ye=47">
    <vt:lpwstr>ZjLOrlBnXQ203KYvwGUSKCAoxqGxtM+KIgi3PKugvVZO/D0pBw5s3bsunp5Sq2ymU5Ap8++82d+npaGT5hd2efVZ4aZ+/6ndENHnA+TAiure8gfcIDSX8k7+xwlEAMsu3NZnARwea3fyML0RFdKKDN10cwJB0Rg46OzDFB1v+TIboCy6XEJA8Ck0r9rYMSvtOxxkoyv/O2Q+OJhE6euv/Mw1rpkJKG3e5bgEpkxw7+/LsPbwMTxOEnWnfA50SB7</vt:lpwstr>
  </property>
  <property fmtid="{D5CDD505-2E9C-101B-9397-08002B2CF9AE}" pid="96" name="x1ye=48">
    <vt:lpwstr>tN14HTI8CIIzZJSk5F1q2FUIO/0ObcEqKX0P0u6zNGUUJrB6Rdq2knrBO5xr73sCYPpVvgSR1N/Fuje81joAH54oLWQe5ZADZ7Y+NbTH6h482vsB1/N41hTLlGrFmGtErV9+TQYtv4KwmKLozMc+7ms1gTT0tM2O290g/G3U0O8mCUcBrpOwiv/NLgG2svWn017n4mINBrkeHULShfU8/WIiR0z3B87vAVtcOpC2m3HaH1DStQmBSEyLYhpmiJj</vt:lpwstr>
  </property>
  <property fmtid="{D5CDD505-2E9C-101B-9397-08002B2CF9AE}" pid="97" name="x1ye=49">
    <vt:lpwstr>REBgU3yklEUKHIeYQtzVNR8relT2as7UCv9SD17NIOqyXQeHY/Z7F2syFlAd/tqlBlh4ICUU+VYMsXzJWVTPJTGuqACVQpPBjdkNajxYtMh6ye36KgLRwvCYqgIFS+xOuv8f2bRn724rLq94qXZKtYAa2fckRuGovhW+EJzOf2WnQidImdILKyQuNk9KlBZJYVNVzonlHa4m031gWYaiHG1RPcDG/E1zhpf8BU7jULAJ/uesuh05wjz/ZVgTWT9</vt:lpwstr>
  </property>
  <property fmtid="{D5CDD505-2E9C-101B-9397-08002B2CF9AE}" pid="98" name="x1ye=5">
    <vt:lpwstr>8I/QsbJ3OaluCQa2kXtHwlj55uP9pTFbyvGviGdUgIo7WO6eonxFNanscy3HxLExBsg95yxsQRrsGwYXjbmDIAPSbNRWvjocGIZHwILRidqYKS18SDKu0wioegt7vsd7Y+89p3bESgDVhcbI6muzvnDsP2dLU29p9jvwNhzWsmrWhCYQRJgEjHdmLVekTu9nJ3kROUkk+X7GF2pi9HwMo3FOQ2YScawMGH2rBcTeFaMri4pyea8Hdp5pH0+52Vt</vt:lpwstr>
  </property>
  <property fmtid="{D5CDD505-2E9C-101B-9397-08002B2CF9AE}" pid="99" name="x1ye=50">
    <vt:lpwstr>DMhCiQByy4nUmrWBnX4AaLNLHwoLIHzt5TdDlTZ1+RCz7XBC9ws7+H+M/7A+2n0Cyy6Vlrirws7jGe+3kia9/jEaBfQxAsDDc+derHFOz8msQkqNuWrPypkxMQTx33KX1laC5gOqTDuSI9hbAvLDeWZ3WEFwHEuaiE+wb1EYp0D03/UkH4ozd6RsIjV/9wKM+n5djCv+vxTKhdKa1bZGT8oqIFIOnrX80R45v7C/9MfNIsKok4po7Ymfmzld8At</vt:lpwstr>
  </property>
  <property fmtid="{D5CDD505-2E9C-101B-9397-08002B2CF9AE}" pid="100" name="x1ye=51">
    <vt:lpwstr>z4z+vwCGtmJw3zNM71lu1x748zoIrbUU4SMLcjgASSWgeFA1Xp/2DvEFSQmGiYCXsEFAZW6Msd1feG8kQl0g7E/X7sajoV4d0tRnqxqPV6A6+/iQHXUQvOXydCY6ckwbKUYaf6LQIjIuphOAq5hrEI+I2jOO0yhjatwTw3XA6cNY9tEY/4t99k2qXb8R12QVss+umGEZOUrehoLtThLsP3Jm4sq+4XPOxUJ27WKxzW/PE1fb+LsFFxrmQ1oUROX</vt:lpwstr>
  </property>
  <property fmtid="{D5CDD505-2E9C-101B-9397-08002B2CF9AE}" pid="101" name="x1ye=52">
    <vt:lpwstr>HfvB0pJMOJH48VPLUJ5hV/WYTKXcc8yjtTNum7f+/+AExZhwvadsEk3a/KvOugMUr6MWOgSzD2OKGdCEzGX8MQJoS25ATihyvzEEcAGFge+cBkbkwi9nxXcrS19+6iJe+iC1xvBIhWasqcp2oPnRXymg2/jufoqxk5ZZ4ccPoI3/2lQa1Nd2JBH0RohAtgbsxh1AynAijcj3uaYh3HTivYxl/qqTr10ZsxJHMEXu9yfI4m/NJf9NJ8xreUGVsUv</vt:lpwstr>
  </property>
  <property fmtid="{D5CDD505-2E9C-101B-9397-08002B2CF9AE}" pid="102" name="x1ye=53">
    <vt:lpwstr>SZGdg1YMyUALeDKD4NRTMmEZpfW6JpSGQ/K2hB+hWlT4h6v9l0qiIP1VlbuH3sk812ktZbeeYVkBKNPHa5X+J8aecaKfLHJTJKCKGYRzvfwkRuIwFIKvHtmYStNEPRw8JpjOEBSZUM20mRBohzJ8yDm8M3sPJMgNhf1N+S79rv4s/fS8Bt4hmL9EJBnfyIbWsfHNST87zjEWRmHu57ICLW8sJumixk9L8OP8Bx/TTt30xxji4DV+yrOo6Ltulc7</vt:lpwstr>
  </property>
  <property fmtid="{D5CDD505-2E9C-101B-9397-08002B2CF9AE}" pid="103" name="x1ye=54">
    <vt:lpwstr>VizlbCkzyujG4JKuKNwLyBted0Jx2Ia1UvjqI1beQxoOjCzIrxCbN6Fcg4nGibNFhV/5gf6P9gGq6yL+yUcqEUcur3hbElKPsu3VssnPYEW0ym3ubUCBHcqtkvyRj99sg2bZ+S02r84hHeEilo5nrCd515DABff5ZGp6JXZbANdWrTtsD3LA94h/3/BIYs/R2ND6cdXSDzXHDDtP/bRlz+4WU19G8f33eC8xAsz3d0zpJy9Zcmu42gPUv5IuF47</vt:lpwstr>
  </property>
  <property fmtid="{D5CDD505-2E9C-101B-9397-08002B2CF9AE}" pid="104" name="x1ye=55">
    <vt:lpwstr>xtcsXv2S7tg08+kBsC+ESjH3UBYXO0fIG47DRvT2w8CrJglIGawmDS5bDRV+HMYxgHmKX916UWfYO0TXsBHXEQURsTOXfOMdz1pT1sqlzfczkopKYgifYnscwnupXo1WDSmI3o5Zeq/KYM7mJLslJJjImUEVgfXLjR3pHSZC8f+cAzPBbZSy5pMXWf+zYl3bgNGt7kHNf5YaOqbe1r8MX8BSPwZMsfKcILXENUMJnKWB+XMw+QpTY6G6WvEh9Em</vt:lpwstr>
  </property>
  <property fmtid="{D5CDD505-2E9C-101B-9397-08002B2CF9AE}" pid="105" name="x1ye=56">
    <vt:lpwstr>kncARqVisRm2lNbRoBL1boMknXcPL0MYzBsGi/sjoqXIqhVlIy1cBi9L2NLRsIv87NNPzy+qYaJkAnlLDv+dXbUqz7YAxItd002XV8EpFGxD7RazMoUxS7b//eruT6/GyfGyP/0AA8sP7G7xkTzh/nAEmoZ+DKwdXAieoPrieDrnKLeRADpXb6HtjnCIG4XV8XUXU1FYBedckq1xLaVR7dxQScur+bo/5tzS+I68AgbRzZTi7oug72JbfAOOOCX</vt:lpwstr>
  </property>
  <property fmtid="{D5CDD505-2E9C-101B-9397-08002B2CF9AE}" pid="106" name="x1ye=57">
    <vt:lpwstr>/8DmeZseAiNrB1CbhJTDeK4US4vs18jQ3j4+QvIxEEGV7nQaqcg6KgXD4y7NezW0c3gAkK6tfJc347/EVzwjnjqJVPqIh6I3+RDFdZVT9u6PxXOFJ2C2a63IeyWWzavSO0En9sSI4hl3ANb3COO/YubY/lnDpWl6iBG6dZjKBnwkFsIr3InM2y+uskFn07DPykjm6CDKJqP6tVyz+bCyhCYux0Bx1iNMdSCSOYvD7mfR5NzhR/UDDfAgH4j2bZ8</vt:lpwstr>
  </property>
  <property fmtid="{D5CDD505-2E9C-101B-9397-08002B2CF9AE}" pid="107" name="x1ye=58">
    <vt:lpwstr>ebhAeCxEcT9KueW+8juKvVi5RCS4RMADcPgL2t4mPKa4VD87vcim6LEHgTTjamBIp+Pd1z2XkS5kfU5q1iv10GCAiCqqxD0Hb9DBRFWqVxY6cw0NJuOOWoT2ioow+FGo1t9skL43uDp3aaDc9N2Da+f0qYBR/3ivJicQMObec/1cVy+RoFdlQHZ00Gaxp2mhdb8fFKWDqn1XF+dmPtB5D1m/E3gDjYr4i+K74DJ1z5K3Iw3e3Y5XL81WmprqQYo</vt:lpwstr>
  </property>
  <property fmtid="{D5CDD505-2E9C-101B-9397-08002B2CF9AE}" pid="108" name="x1ye=59">
    <vt:lpwstr>ay2kFv7+fGonySnxsZ6wq+9iIm/M+deQCanmcOVkTm2Htp1JLjRCZmilGYK6OFpB7cLSKTsqumscCHmh+Y28k1cWa0MDZBsHofkwwsvRb8eRi8IFSxVrxGqdcpHWiXTAfjKGddbg3jVX4fQsFZkrILZ/5/e0TzW+yvfbMdEgViC+pgo2K7GywbUUh3YWbJK96rVXnutM2W0WPBmfsmeP32P5ZITEQlRr/cwkOlpeoJ/D3ch3C86d3D7JFi6XcCB</vt:lpwstr>
  </property>
  <property fmtid="{D5CDD505-2E9C-101B-9397-08002B2CF9AE}" pid="109" name="x1ye=6">
    <vt:lpwstr>R7aSvtkJDJDOM3PTDdbyrjnaSgtQ3p3XqeDZn5t4RO+vJ9cRus4RCi9CpLstBquJvGLCZuS26d0eUSsSxCh+RYOk6eTsJ8MhvwLFlzMY3aHTO6opTC3MrbWjvWtZhCCDMUbXzeeJwq1TzJxXLUx/rMaNlM+BOdkRMCJovt/RFP3TXjzmtF1S8Dmchm9lstqF3iEfRFOVL4VRje6vuXeVVRz98xgkNOE9H9SRI1NJ3axwN4P0/RWUNrucFaqOKVX</vt:lpwstr>
  </property>
  <property fmtid="{D5CDD505-2E9C-101B-9397-08002B2CF9AE}" pid="110" name="x1ye=60">
    <vt:lpwstr>aYthruuno7UMzrVtZvSfXVsZs1V/Igc98IyubnhNZHwteIsxQXVJhPfyuer/cud6UQPZfyPTTz8qke3RYK3BF6/e9uB43i3ludBqKs+GmMLwr0bhT9FBkTtuy7CSO0mtcHqFB/ADg7nsGDzJT2zrxDyfR1iISAVtA4AwVRKckO0XzVuaXsVu9jJBuLdVLJPrJC9VDkgc/ApJIraf8xyUxpsh9LU/ozqxQNTraKewCU/Z4KKmzc159W3xxyDpZKf</vt:lpwstr>
  </property>
  <property fmtid="{D5CDD505-2E9C-101B-9397-08002B2CF9AE}" pid="111" name="x1ye=61">
    <vt:lpwstr>kjR/fflLVBNQ3igEUFbqXp+ZiajpLe58+rki3savZPEOI8CrgrA652SJAbHbrAVCV9GDxFWHdIsbDnlLidZn+oCjX/1LPuPQk34+dKGnB2gecniIaZeG1vfzQUtD2hDoIVDmH+b4pfR1BjLwUOIceYyzLrh0yIRHF/1ZCg//US01EvbtzbhClH3ewKSaW+OD9onuBRID9+tNbNIMZIro+THRJq7lfP3kkK3QT8/AsPUfrza41LrrTpQNbYTb1OQ</vt:lpwstr>
  </property>
  <property fmtid="{D5CDD505-2E9C-101B-9397-08002B2CF9AE}" pid="112" name="x1ye=62">
    <vt:lpwstr>Zc1ReAKe6nFFignUSJyJmIcpSNARv+1+6JY/e7sAbX8Chb1inHj5d+I+BgtqpHs/uAVvZbyaaZfbCdi1SQAV9EYvfuFWVLFZnkS5l9qDMa8Jm7NApwtcCAfY0OCubXlVYWYDdQt5b5iMgdczyhYs462Z8DMuJk01F/MkKIr79ltKBTSTgWVy1W9zFen34on4kMg4tzCwiyaRwyTvjLnWCkuUQrgBioXuBqERqMDJzRMfr45I+YUsEEoL22tDVev</vt:lpwstr>
  </property>
  <property fmtid="{D5CDD505-2E9C-101B-9397-08002B2CF9AE}" pid="113" name="x1ye=63">
    <vt:lpwstr>9NN4pKf+Yu3vwKAq0Ceyyoiqx0EwLagfwcM/aYgdn4FqQ1Clfpqa9XLkOkcyEShMYQw3hWvgOzIB3Q/TfoGcm+g6SZa7m2ppLODzO5cTaWVv9YM5K9e9le7us3zYlpJChNXtdsacuLygNZKItln8vn3R1piqo2OKi47vKMpe6gNqivCqrBD56QPYkOW2nj1Cc/O9s3hM1bTHXK9aSeAnX3SfCNwPDhNDsI/hJzLxKXFnisDXhioTp6SXsMBNxqq</vt:lpwstr>
  </property>
  <property fmtid="{D5CDD505-2E9C-101B-9397-08002B2CF9AE}" pid="114" name="x1ye=64">
    <vt:lpwstr>UYOjBD1VdI3CC1O69FnLOzmOe05eNSwWD/6dB/r4RIK5Y4gyneJcjJ7RxDlSf+obsAI9nFLNCvHs7fonfb6mCZ7lEKBTZsTopX0IYpMz1zSRpCnUGLvc0A18UbMvyqmANrisuCzmGPgJsTAwee47jQb691Or7eIRxj6ORruWCOjne1HSJuVBCwyRDD8JArA9Jo+OLy8QFymlVFvw9ncTB72KuNCETHSJi1oG20qn9TdigELo7QXrGYVQA+isQ/8</vt:lpwstr>
  </property>
  <property fmtid="{D5CDD505-2E9C-101B-9397-08002B2CF9AE}" pid="115" name="x1ye=65">
    <vt:lpwstr>DAY89/wLh0EPmXFq/xlZWNAr8D88H+4ePaOdBLFuXQKlZQuEKzeITlTfRwPo2hrmoEyB+SS8BvK1tQynZQZ2N0ICINRHgp4dG/Tbkz6mC4GLWodzYedzSPrjFSUBMPeFmrBSRv4zEvcac2xOHs9vIFJS0RUOtLRQIsT6HYs+QTSflORR66/YTNKXvkLJ3n+RxcnkracLcTv/Y1JXCs8nmV2rBA8IqYD8Untiv8cS4O0M69jrrDfTPFbCMTyc5A1</vt:lpwstr>
  </property>
  <property fmtid="{D5CDD505-2E9C-101B-9397-08002B2CF9AE}" pid="116" name="x1ye=66">
    <vt:lpwstr>RehX962f5g/nSwBeG41qKull4Ev3CB9NPDHwX/NfMejg50CGpwY3+YHvH71j1G93nOWq84RZ11ZEENQxp+qKfaTh8BY5AbUQ96SPas/acQMij+PBX3cIzsyUb8yBEjJxxV/5g1zhCApKB/FJ3FcoRQEEU/iAVuS9xtcHa4uw5fn8kuVRNqCl5333MCvNANr7en0SrDA36h+FnJT0GOEtDbXohIj4KjQPs2bTfE3kGjo6v9Mnxxnt/FWcnlswFjE</vt:lpwstr>
  </property>
  <property fmtid="{D5CDD505-2E9C-101B-9397-08002B2CF9AE}" pid="117" name="x1ye=67">
    <vt:lpwstr>HTvMa8WCSld7ZRjK6KdYDHGXsnS+gz9bpATG+75V1XKeceln/yY8XSD3vzAe4ZrDzAaIvxQJbOdVRrewRWU3En05qVc7S0jWafT4Qei3VF7ZnrS27elRkVdZM3YhOPjRT4GOAl6wht0+fLz/X/IUK/sHwR51SJ0IvdNWCTMXH9Y/EKxXkXA9CwB6xKwvg5BpGM8f9VpF8EEC1A4lcJP+FP/lm/4PQcHh3zqzvYF8LHBJkw7uj+sr7BF5IcrsdsQ</vt:lpwstr>
  </property>
  <property fmtid="{D5CDD505-2E9C-101B-9397-08002B2CF9AE}" pid="118" name="x1ye=68">
    <vt:lpwstr>WoRVwaa5MjJ+YRMhfbMeifOJ1m53DhNvC4GJGUSCxYXQ9fwXRd0kCa1GsWqz8rP39BJYOKWqzPJrh9+ya45P1yn/d2atT93zyZvuqymLIr75SgvSJt2JrQ5+jNVsl1/fJloVzm1M5FcrP+eNoLXtpSbv6CvEvIDQJfcmkKriWUgGShF5fynbv0at60QgT+vfmefSk/xUjP7oStc/p4XAQ0HBSWWMehy5cEniUH9DhdDsYEQjXurbocwJsjSlI7K</vt:lpwstr>
  </property>
  <property fmtid="{D5CDD505-2E9C-101B-9397-08002B2CF9AE}" pid="119" name="x1ye=69">
    <vt:lpwstr>LHKPHQEw2iR9FTs4l5nDZRSt6NrSHPRuBsfGMA++ryghheNUgIvraXarXt7YqDg9cAd4SqGQyiwSg8YAuT0J9zt+KSbnqK4nzJGUdqAuZXN8QkvCrmoaP1e3idwlve8g8pFFdhissDWMcKfPXl/5E+3YC4gGN5agbvZW435Glfhr83rnZMERQQoC4XiUPjrSUt14WVERVnLBlyqHdfJ4RDQYfa0V1F3k7+iVcPKvnBIbESCYC3DlXYuG4VO+gZg</vt:lpwstr>
  </property>
  <property fmtid="{D5CDD505-2E9C-101B-9397-08002B2CF9AE}" pid="120" name="x1ye=7">
    <vt:lpwstr>qLKoNncOAhNyI/Y5XNTr1QW3D9v0IBsUV2R88Y+sB7p4kuSNlcDDjTnZdAOSJJuUqDwnQkdXj2Wbyx+Mru/JWfgad4SS2CPOXW16wCPNXT1VBmpjTFpXdKTxdUXUUgtp10XchCwckkr/UPnPgpomkxQMgUDkvypvD4UD6aMjqOcQTr5lGR/UyecJYzL8bfw/BRA1NUBAeEOeEGxOQpKC3rwPQSDyebmAvRRd51ZXT2hcS3Iw0mR9AkoEgT6WT/W</vt:lpwstr>
  </property>
  <property fmtid="{D5CDD505-2E9C-101B-9397-08002B2CF9AE}" pid="121" name="x1ye=70">
    <vt:lpwstr>P6lzxt/eXO9TemfNvZHvi4D6kIWVL5kXt6eviiSD86Shl0/a1/Xo4CaZJn8f+kJycJyNe2aGg/kB9FVYtldSxDk2fjskBlz2R4ARXMStwdV/EkcZ5qVWrB5zX61twEwijUOmXtC0Li2wlG+0o6xClQkCDb2N7YyBj0ZlVt0r438tpnGm6sd05cUyWHbJDLS0begqPHQiszu2JKlptSfRYAStFIYIoNz7V6bpUNYKyFMkwNNZKOfqdwUZZ6oc3AV</vt:lpwstr>
  </property>
  <property fmtid="{D5CDD505-2E9C-101B-9397-08002B2CF9AE}" pid="122" name="x1ye=71">
    <vt:lpwstr>J6+L96RGPKjU+jRjQCUN8Iy6wvcooEWBb+Gzuglm9JzJlSFrTJyPmHJa2xccYDrKRNOQJ4wdfczcm/FbL9PVqu55EbO+9kx6GOjk41kPNPFOE/RCSveZlpxJF8Z7hH0RXC37B5Iz2+C0dUIhMt5LroW69hte/n+nY5ccRNcaWK8b8DqtspOQKzRauHsdhfga1WNqI4jwwnbz9Q13C31GYL3i8oQRZWTXEPLA1Kk+yHK/KsRpehrXnXIuScXHT/p</vt:lpwstr>
  </property>
  <property fmtid="{D5CDD505-2E9C-101B-9397-08002B2CF9AE}" pid="123" name="x1ye=72">
    <vt:lpwstr>WN+/TNvj6pThF1O1+Qk6e/L1C9veSUVJTB3jP9A7JtOYc1wn0r3GzZDRRmZ50s6Eevz83Re+1NlApKuvG+u0mFZRnrM4Blw+eRiquQSNLTKaTZDOiBLEEpvwoCNZIelfawgwNqVeDt54nzZScsUTS4lfOkffkTuUjktgP2raHCGB5vTvdFflxd+gpryqI/82/BOOzmwYEpH8+GSwM2MePZDGjd0URUS/NcPU5ZDTPkHNuOhZNur+kGZG7uHm2pa</vt:lpwstr>
  </property>
  <property fmtid="{D5CDD505-2E9C-101B-9397-08002B2CF9AE}" pid="124" name="x1ye=73">
    <vt:lpwstr>E+571CoXV1z4Sho21G9KNSnXVqoLY8YmV/hAYTYko/Kz8h+pBXAkdO3e0XHK0+rGvvB0X61A7FFIX2Lr4z+9HIVAVIZRyq8d7ShSZrUCJPU3PKIVsi3SkAPC0oh8kpuxvD8WkH1ADY92lV9iUx4LLNW+nc8FuzUiFnndSevB8tkI4YtAf6TVW9TtSMVuJFN1Mv5q3xih7x2chOSZ5sZRVDbU/PRcyZg2BdndOGMJG4meDJovWQ6o/qqp4UVdSNE</vt:lpwstr>
  </property>
  <property fmtid="{D5CDD505-2E9C-101B-9397-08002B2CF9AE}" pid="125" name="x1ye=74">
    <vt:lpwstr>aGatflwB9Lx4v2ce258SnKloe08Zh3nCZYvx1/ZHUX5NEn4n7IXPI7k8aBORYEuX+3IaQ+dEWghClk4PPVleUNf1MmT5GWcLJX6ZbTEI7Jg7h2PJZyJMzjUAhgeuIG1egokPtSXQXoI3xWVJS9hh47nsrALGfrcZ4F1PBybtkXXKBhl/ypI8ZVDka1g8Ku9Nbbkiu6ntUEgHCmRBrKY0Gl39s8qQ8Br8qgdkebo4vSsM7wK99x2uEP8Ubur4S3s</vt:lpwstr>
  </property>
  <property fmtid="{D5CDD505-2E9C-101B-9397-08002B2CF9AE}" pid="126" name="x1ye=75">
    <vt:lpwstr>KmUXBYvRNsx4okZ/7wG4sn4+9XyK8sXnTZ95ZpSSjc6sbmlQXVFAb3IvPgqpu484rcGrdMm7Mjaiqgw44+FGFm/P1gBaFZfjV+URwL3q97XL91CyduI6PuKlwlYapwZhwHVJowLOsaFI8vWzBugt9Izw0v2R22OBFuCMs5sT4UvUO0Cmn0kkcIeCDL1Tn5rw0+pPanQl1Q+j2Qm1YW4R9QRQFdTtzoXzsYc4UMJ6e9rz8wIv+dQLKHbDB2SiAo6</vt:lpwstr>
  </property>
  <property fmtid="{D5CDD505-2E9C-101B-9397-08002B2CF9AE}" pid="127" name="x1ye=76">
    <vt:lpwstr>DGKqku/D9MQU6i6bGQFknreNjQz06sZwaZDzk+IQY4S7oEX6OC0Ok8ZvwDYMByuhwInG3nwIjUtiZHZt93MHe34sip24ycV9oy8o7Yh1lqr9JszBw8AuFV/q9dlW6PyHvuYL//4g4Ink1xt1/DIN7dfBqBaiEp+WRwXPW+2L3pFd/fjd0PAUdATDDT6S3a8y/mYJP558Zzho071kEwO5l1T6VSCDjt922QMmt2bF4UlSGd8nKdblrkkyEtB1FkD</vt:lpwstr>
  </property>
  <property fmtid="{D5CDD505-2E9C-101B-9397-08002B2CF9AE}" pid="128" name="x1ye=77">
    <vt:lpwstr>JFcTROyQNc8+IqWZU2UpOPXMuJCJTDInUBh2FXodVQItBkfWLYW5ttSjzr/GdMG1CkZrM6zoytNYnthXxOfX/33nz7y8M1n3he/MR0SmNPWmvK4DxPaQMxAbXevFg1DCYO/x0+zcztQthGza/4KfeDDhCnPRBgGMhPYnF6mLymyCIeuX96bslgQZpI2v33SSD9xaBwG3iDWJ9JF48lZ9m+xSdi5BKeEciHxWf1NY6j89GXVuoWZWrHqtCkKBY5f</vt:lpwstr>
  </property>
  <property fmtid="{D5CDD505-2E9C-101B-9397-08002B2CF9AE}" pid="129" name="x1ye=78">
    <vt:lpwstr>4xUxO4Lpm3WPXeI3MA+hTGT0aj5q6+e5RzD0518KFGkTvdwnEtSJuXkv+N57dh99i7oC1h469OYwaaFI8hItDFkovcMlYubFRXichAcv5MLEKsJNHzaw2CnA/BWMroGGKKvltS1wShkzj6Uzf3hSTdVdjm0zr69bPv50U/BZyGm4KsM8zMBKSQ6kSQ34d+f6v6dPHstZb68pEnM0DZUP1iysf/g42KQRpCechjOxyOXmtSAxInCf06qPm2ZfVjO</vt:lpwstr>
  </property>
  <property fmtid="{D5CDD505-2E9C-101B-9397-08002B2CF9AE}" pid="130" name="x1ye=79">
    <vt:lpwstr>ZBcdGztfNXG1LdRwbTTkDLISz9HHgIGsde/MoG1UvQwX+Js9MkigLE5tGwUrUbepi00RNXl4934B4cbNaHryGuLgS2jpYW7CvTma6YhB5rCbzB+qq6a20RSkhLB6bZy0on4AsiYZyhoEZBU5A2o0kVJ1eOEDRiGyAvi5YEWJIdO6yBY6slx0iSDF+roY9tmrJxnOW0+RbMM7U2IqWaTILmHMqNCzB9dpz6PELVtJ31AHMa9GQQBWfcSV8zqGnQD</vt:lpwstr>
  </property>
  <property fmtid="{D5CDD505-2E9C-101B-9397-08002B2CF9AE}" pid="131" name="x1ye=8">
    <vt:lpwstr>bCSroKxi66HOt4W4+uTzTnZzBvLR3viRo80olkNcCZtk2l81RhgLZMGZyTpfHcVTUOmZ/+xMPohg2BIl2rxh7KtqssPy9VLevqfG+FKbrXlvjnI8D+rgxZYDGAcSpWiVxkGs9fXAVgm5en4cBhLsvQehcd/XthCEddHN0QV+bymiaP0qAd9KdHnKHyRD8CcBUX+f3o6FmOqhl4qFBm5LXOZ05PLXYvi7uoR4QYxY8x3QY87yApGOxc9CfV4LNoV</vt:lpwstr>
  </property>
  <property fmtid="{D5CDD505-2E9C-101B-9397-08002B2CF9AE}" pid="132" name="x1ye=80">
    <vt:lpwstr>RVU4yQI1bagPoioRG3wKT1epT2jpgACH7Yqzx1ojhRo9Bs+uHSg7mBUoTKAWxnFA1CwUvfMDjsomjCI4GIhPRD1sdF41n62y1lUCIuqnrGI9fXO/3UCy5RnjlQl7j9Qb2UOG8Bwkh/lkAchKxZhtOK5vc4O7P+hq1PVOzatRG74bM7m87ZwP35gOEu8TxB6UplFlzGTLBAb2Bun6J8nXiE9QgymQmVCiD9F1hVhtbv+8Eubens35W99QDs03aXS</vt:lpwstr>
  </property>
  <property fmtid="{D5CDD505-2E9C-101B-9397-08002B2CF9AE}" pid="133" name="x1ye=81">
    <vt:lpwstr>2HrB9Wnr73OKcVIv99GodhXfGrgXvAjMrAGdphKsPXHwy766cmYR4zb0aQG22oNz+qfgTcO4Ye7lOpjMPKqviZ/PagbeeyO4wi7qC8kt/rrQhieUC4lOex5smAJO+ZiNxMe1G7+/XUqKB9Cez+7gRFgunep5tImkST78WT4xp/WyRjGH/yXE1Yq4P92gN7ExlSLwJGoCyk7++WSCAHuBAhrgCQR3CosF2bpkh5dXQ8BOHNGQQ/8GapgiBJWgNra</vt:lpwstr>
  </property>
  <property fmtid="{D5CDD505-2E9C-101B-9397-08002B2CF9AE}" pid="134" name="x1ye=82">
    <vt:lpwstr>z6G38g3fm5kugt+7jmCsqddz2Cns7MMHzYd6eBwONniRw8/QOfMsfIghsJiPGtBEltJe1GbJPOWmw/IWOYvNDd+JATCYrj+Qct/T6PnUuxbOUk1J8rr49o/YdLgEDNhKRpKmVPNhPrl33Y6J2l2PxBcvf9fq0TBOjS624lxddBK2n4lnOATcPG/KZ3qhufivIISqBrkOidjGYgtUJJWPBgTGDGiohLXmIn1+wlg6wQP5eHTSFeru3F+QvcJW+S1</vt:lpwstr>
  </property>
  <property fmtid="{D5CDD505-2E9C-101B-9397-08002B2CF9AE}" pid="135" name="x1ye=83">
    <vt:lpwstr>qinkxioe9uplJzPb1yLJk5k5bnGBd76RTk1cRPEpmI/3YaDkfEJgjoT8fdDvxordBxwK76lcSzsgxy1sp+DiJQpLxURDyEUopR92LUuqRsPgmq6gB1/i7QgPf73zqN+X+EbNBTgB0t3yCRJdKy6zu9Aw6HX3/WVMJukHGFO9WabqJgTpVi78dBsYOUpAgnFZTrtKj5v5ZmyQVINqJBdp7E+mBbBCvSVTO9Xm2N+AQ+QXg1BHzwhtSPacwbvejEt</vt:lpwstr>
  </property>
  <property fmtid="{D5CDD505-2E9C-101B-9397-08002B2CF9AE}" pid="136" name="x1ye=84">
    <vt:lpwstr>2XT9lY4Oo+heMa/jC56Pfp5BECerOWnqrm2Y7Fc/yJmMt1srlpR1zUyXOoAwsA5/ATUysDoIgr5yeBIm8ZkYOx/1rafDJRB8/T6GIShgjxvLcRX7MsMm2GxNxuTp0MAAEDcpMygPCtpUzzbX0P0Z/nDEv/VqruFLHmmQ/02kmZIyHOYRgQjLAiYmc10W56boc4Ha6oaABJycaU0XE+TGryHoaRx1F3TnkK0vhDFOtaUu3Oh9Jlf1+9XwFLe4io5</vt:lpwstr>
  </property>
  <property fmtid="{D5CDD505-2E9C-101B-9397-08002B2CF9AE}" pid="137" name="x1ye=85">
    <vt:lpwstr>CQxZQoQNw5Scyr/5TA5qGbt8G9oShzKlopqq1CrnBZ+7Enhd7tr8U2JbKV4zWAD0wW5tGjHSemN2RQO0/sHKVqvKRe887iHgnErh7e/AZYSX68iOaR6LANw8Nmk6hlnDRXASl7bHeGTDifvm5RwBu6jwJEHEXqSVfVgEQAuAbManbdt1pb5X3kQg1DuqpknZWAp0q8tMcscly6jIjD9UUdygwZWocKDaDQ/jk4ado4QYjFJwPbMdEZo6stHGnQN</vt:lpwstr>
  </property>
  <property fmtid="{D5CDD505-2E9C-101B-9397-08002B2CF9AE}" pid="138" name="x1ye=86">
    <vt:lpwstr>KbbocXSNXZyig3cHEfcOGUJopx+zEwIIl6f4lpGXVRDog+AbIsCyBUs4MY7ysxqTmLU7RyxO8j2sV5Xf7FYIzeG/5sNoruqWGLZrWPRLcAvIL1imLTDhSR20eBC55/3WCoVQmqZ/x44omHHLJD74NXDaea94/Wnr78qUPpd1VKE+Dg/dDHW/+ynwCLlAyIzRKe2tQ+0F9N7uWvQbQPSPlSeB4QEz8JFQRqJ/0QyuAZO+mxfnCDxas+uBvL68oI5</vt:lpwstr>
  </property>
  <property fmtid="{D5CDD505-2E9C-101B-9397-08002B2CF9AE}" pid="139" name="x1ye=87">
    <vt:lpwstr>FfQq6OykcbwaRL1C5BWvQvvMjs83t0XiTV93wLIN+st64/3Mbea1lRWtE+i6ePw1jIeDfRaty36HDx+usepI9XEDtyu3osksJjS/Hx3kJB4txaRb8IpiiTouc9fMQ8aH6otYoJlcYZAa+uN/l+s0YJWkn0o98mtM8atjBPoqOKHnNnDHeQM/RE7UHNyqpY4OaycCuYni5CPLX5lpUT52pvyLgl+C/i12r3FiNHZtaDsKHuwjw7SKoSgrQQNuX7u</vt:lpwstr>
  </property>
  <property fmtid="{D5CDD505-2E9C-101B-9397-08002B2CF9AE}" pid="140" name="x1ye=88">
    <vt:lpwstr>0tI1v188Rx16vgFUnDq0jqSuFjg/oOcEvDwGQDFDJTcEyM0anHkLJ96ky2j/8li8np9dEDmTU5BHt9EYMyQjyF/OpzDapzKo4/glRWBUP5BGDeQx2whLPoLVBQpW4jZ5VE5MMT/lGmHAlqKVrterB44SRug6qUFGgP0gov1YZqpnXoLEz1p2j6RALXk5631zd7Iihx7ZXQxhmfuGP4T9bJPf9W4XVeiqtXU5+s1nEcpeZV1k2eCFIZIP/FFar55</vt:lpwstr>
  </property>
  <property fmtid="{D5CDD505-2E9C-101B-9397-08002B2CF9AE}" pid="141" name="x1ye=89">
    <vt:lpwstr>iopImozaQHMWnD0fICVs1P+ex1SQzC8s+lUN6mflkQB91/Rmpjx8y46PB7gtsj5frj/7JvmAHDpMxDNP6pULXJAbbT6cNTHB6FrV7HAqrC9vP2ecCdvRFbsM66X0SaYM2WvrozmJE4ZSbnghkmpIHAR8vTz7jDPwAQhmVn/maTIsxV2q3gIR4oe8ZiV534RJ1JJuDEC73c0npx306R7T0otmVCESualS1AehNbskg3TQKNS3vG9hTxHgpPi4jtI</vt:lpwstr>
  </property>
  <property fmtid="{D5CDD505-2E9C-101B-9397-08002B2CF9AE}" pid="142" name="x1ye=9">
    <vt:lpwstr>RtYp6CkjYZie3iHpMPwnwRHVLDrpmsuO0IhSQSaHTpRm77RogRYiurb9hf2YuAi+ZdgDYWm1wv1QTWmUh+zCf58Npb1ye1Q5/mc2Aou6b3b2q3QKwJidzyUAo2vMu/vuDgMgkuAozS/bYAs+dSSqQhswZY7GCoPi/Upfxge7hsb08tiuI76eQmpW4ZHopol/oI6YbHVuG1/TTlRS9pKCQ/5iA369sgkLilxiaqLXOp/68ec3xBp8xuve6Cr4R3+</vt:lpwstr>
  </property>
  <property fmtid="{D5CDD505-2E9C-101B-9397-08002B2CF9AE}" pid="143" name="x1ye=90">
    <vt:lpwstr>tQV1wdUMJakghht9wwMltqVcntYefQRabkdCrWpavLqAsyFNC0gDicCweOdH+v4jELcBojOQbqwaysLEoSczndStmdyHLsg6qP0PTlZ1l8yoHmcECYdmPO4ifQffhIW7IfC2APmcRRvYgkbnWVohTkQfEZJ62cCObCgpnjIlmeyTeLc51qwVt2rd507fkL3ujeuNkkseynb1wAXiFHkXF75ITtggxJgB4W6oYsPy2IsJ7rrAz3er9Dx+dLGLZgC</vt:lpwstr>
  </property>
  <property fmtid="{D5CDD505-2E9C-101B-9397-08002B2CF9AE}" pid="144" name="x1ye=91">
    <vt:lpwstr>X5sbaxejBbbhSgNsol+A5hr3HdG7fDXaPk9X6ukPneNo5H/iQouVZGGbD0lSmU3DLHLEL7EoboZh+0GWwUqjETpRx1jreDBE2r6kMCFvtHRclhgl3GTngk2nZKYQ/TIG8juZ0YRavZ8OlsPlyr3GYhUQ6zIPqv5QM8IejDW0RG+wz1ZpB9TNsV5JV5QneCI81RKhi0UAfG/YyBMKbdnTGXqmEMCUwaRJN5G5zEXllIq0PSXf9g2iVy64pjJuveD</vt:lpwstr>
  </property>
  <property fmtid="{D5CDD505-2E9C-101B-9397-08002B2CF9AE}" pid="145" name="x1ye=92">
    <vt:lpwstr>uz96uMafSqyPx85xGtjUDQqrI/g4k3Mbb4FD3KvBeIFj6Aa8uzxrv9hns2LxEIA8c7UtfnnIyIUzLGe+dnsMhXwMT1FxLCKCAp3nm9/ZAFi203oTPj+wyZN8oeoK0l67gPHTtasOBonG5tNjOVCHpf4MXP6+HS8Tyv5TJ8W4u0fjJfV0wb1Y64fGJLNiA2aNlrUsWC6MOw0vvpysjhRYEaiYfw4pVqvfgXhuSc0UX0KI1MVvVQx8ICG+hKPUojF</vt:lpwstr>
  </property>
  <property fmtid="{D5CDD505-2E9C-101B-9397-08002B2CF9AE}" pid="146" name="x1ye=93">
    <vt:lpwstr>SEzpGvVQSeeuWlLwHWGDsk4LgypfiTk8zB2nRSg+hRerm/B3mmUQxNhwoQ0w+xw/FIxlqxot8gPzX9pJoB8LjuCrUhARPQAlZArxd5SxM8mdPWq0b8MSt3B1QrAgwRZLGJKzYEcXO05Dx/Fqq+0TZF9L535fKuRulrfbuqA484sU2IiyZnxU7bPLHpx0tQ5Xqbmh3fDpKriNR/lg5FIq9K1mkNGVCGNgYZg3qLjE3oZsLtG8pIp513ziprcYdNC</vt:lpwstr>
  </property>
  <property fmtid="{D5CDD505-2E9C-101B-9397-08002B2CF9AE}" pid="147" name="x1ye=94">
    <vt:lpwstr>BD3u67oUd+nF7TQPa00G8N6vlq3X7AnzJh3CaZRK86MwtIL0aw7c/VuNUjXkUG0u+So5hMhF+PBzwmErHn6BZ9oeJZDtJEqaTxt7iKr7Fn9okPuF+lHvkwqqmwTZYWa6w22JqI4WyGUYieUMsK0yCawab+ZqH6yqMMEJ88ARdFKe66ehA7dvRJCOgscoRT535Z6+8skAQ7k6nYpWKHsUkhGU9UCxHTIcC8kzDHCQ7+W3BUnNU2DX+8E+O6SbqCk</vt:lpwstr>
  </property>
  <property fmtid="{D5CDD505-2E9C-101B-9397-08002B2CF9AE}" pid="148" name="x1ye=95">
    <vt:lpwstr>n3p7EoXzkcPKIuet1muyq3sfsh+Capnfs5i3l4s1FTkFCKXOcrAiflW6XulDt3hNo8vRiNin6k2VPnYKP15XBqiJCyVJ0kf1d1z/AUsDoq8APdjvthVJwMfIoZGsZTokkAre/2qoXapammuWzQsigxEHXQcJ82mBHlo7abO8vWoR3mi13hn7bkCYq+066qcl6YSNQFQMkBXww38c7YdfEmlzYeyu3UzFVswBXN/nl+u8baH2fMSLCPL15xszfpl</vt:lpwstr>
  </property>
  <property fmtid="{D5CDD505-2E9C-101B-9397-08002B2CF9AE}" pid="149" name="x1ye=96">
    <vt:lpwstr>Zu7GuFfDOEWJB+eAq0uG6f0IyvJXH6f7HI+hSUmbRkKtca6QR39CrsdKiuHXFDabndgMtNpvo0QyLG3WFyziOO10qkr9kZM+2L4U8CZfVgfe1OQSjqYbBjsE1PMVDDfWE0DroWBW/B4pIedrwphCcD20UHAKwr5alQn03U5dGp5xbg2WWT7XtXQHrXIna4WMrsXMwBKicM0mpf8/7Ex13CWfQ6e8EMa1LXPMv3yyQ3HOOkabEJF8Zj8p8ezS9tp</vt:lpwstr>
  </property>
  <property fmtid="{D5CDD505-2E9C-101B-9397-08002B2CF9AE}" pid="150" name="x1ye=97">
    <vt:lpwstr>sveYXBIzXgHTXiT4og340lydeEgi04AumtROyUoQDuU0KJf21tBC26mbRbJvMo3qgXzPzkck3aowER6YcyNKsWTIUhTMnoOG+lAVqYZZCiQxWJsp3cFfCaD6cTKNKddZxnsC/4jlRop1GRSV3IjaMObSq+hN9DEQP6RI5ta3X3TR7GNjOxx4Xud55rHw0rCb/9LDEF460tSmF3xJrdZsHDn3ZwBSNmL3KIEkEqkOVItNMFZTJW1hxgK9dg1JuwK</vt:lpwstr>
  </property>
  <property fmtid="{D5CDD505-2E9C-101B-9397-08002B2CF9AE}" pid="151" name="x1ye=98">
    <vt:lpwstr>JErHhyU9nXClc9VcdbQHZS/pbuepgF7Sza2KbnvhElqks/8OiDPsRXzwxoxIF+HywI0PXOPc+jaiI/GfvW54IsU1XmOXWW51iLvT1ZNaUq1zjj33J9p48JrxV3f7MKq32DXQu7OjT2F7k/tSb7r9V7ESyWGkGF/nvh4g9m7sWbP5ELhmoh9csHS36ZSF3ZXoExHWlyBlkL2PneKhPBdiPwOSg+HNkKBSKGygqtjc6yPMVoIKXAZRyG9pLmUURN2</vt:lpwstr>
  </property>
  <property fmtid="{D5CDD505-2E9C-101B-9397-08002B2CF9AE}" pid="152" name="x1ye=99">
    <vt:lpwstr>W67yXJoCn9dEbvsIEG7TQIbSOvEfNC63fflK4S56BGJCUH2mRPqIR0Y0K1n0lN+io6RJzu5KPbTRsQ4OWqrZ2c1S0ZehhFREXndhMR9OwJcRNFFowV59aI7ac1lv7+kqX+H+m7RTRaVPZ4Pe1ATfPWD6u+37/r/VzQa99BbZu1hnke3Xi2dsX6+j1JhWLrFxcw2KsPWW5EtnGPBtfIeNQDsUww+mTvpWifwOy57Ccgzi+XFACfe4BWcQSbT7TFl</vt:lpwstr>
  </property>
</Properties>
</file>